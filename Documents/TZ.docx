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055E6" w14:textId="77777777" w:rsidR="00972941" w:rsidRDefault="00972941"/>
    <w:p w14:paraId="29DC2150" w14:textId="77777777" w:rsidR="00972941" w:rsidRDefault="00972941"/>
    <w:p w14:paraId="7CF6BBD9" w14:textId="77777777" w:rsidR="00972941" w:rsidRDefault="00972941"/>
    <w:tbl>
      <w:tblPr>
        <w:tblW w:w="0" w:type="auto"/>
        <w:tblInd w:w="108" w:type="dxa"/>
        <w:tblLayout w:type="fixed"/>
        <w:tblLook w:val="0000" w:firstRow="0" w:lastRow="0" w:firstColumn="0" w:lastColumn="0" w:noHBand="0" w:noVBand="0"/>
      </w:tblPr>
      <w:tblGrid>
        <w:gridCol w:w="4973"/>
        <w:gridCol w:w="4313"/>
      </w:tblGrid>
      <w:tr w:rsidR="0051254C" w14:paraId="754325E4" w14:textId="77777777" w:rsidTr="003F0E0A">
        <w:trPr>
          <w:trHeight w:val="240"/>
        </w:trPr>
        <w:tc>
          <w:tcPr>
            <w:tcW w:w="4973" w:type="dxa"/>
            <w:shd w:val="clear" w:color="auto" w:fill="auto"/>
          </w:tcPr>
          <w:p w14:paraId="2091601B" w14:textId="77777777" w:rsidR="0051254C" w:rsidRDefault="0051254C" w:rsidP="00266B8A">
            <w:pPr>
              <w:pStyle w:val="Normal1page"/>
            </w:pPr>
          </w:p>
        </w:tc>
        <w:tc>
          <w:tcPr>
            <w:tcW w:w="4313" w:type="dxa"/>
            <w:shd w:val="clear" w:color="auto" w:fill="auto"/>
          </w:tcPr>
          <w:p w14:paraId="0420B16C" w14:textId="77777777" w:rsidR="0051254C" w:rsidRDefault="0051254C" w:rsidP="00266B8A">
            <w:pPr>
              <w:pStyle w:val="Normal1page"/>
              <w:snapToGrid w:val="0"/>
              <w:rPr>
                <w:b/>
                <w:bCs/>
              </w:rPr>
            </w:pPr>
          </w:p>
        </w:tc>
      </w:tr>
      <w:tr w:rsidR="0051254C" w14:paraId="6A63788E" w14:textId="77777777" w:rsidTr="003F0E0A">
        <w:trPr>
          <w:trHeight w:val="633"/>
        </w:trPr>
        <w:tc>
          <w:tcPr>
            <w:tcW w:w="9286" w:type="dxa"/>
            <w:gridSpan w:val="2"/>
            <w:shd w:val="clear" w:color="auto" w:fill="auto"/>
          </w:tcPr>
          <w:p w14:paraId="2C119BBB" w14:textId="77777777" w:rsidR="0051254C" w:rsidRDefault="0051254C" w:rsidP="00266B8A">
            <w:pPr>
              <w:pStyle w:val="afa"/>
              <w:pBdr>
                <w:bottom w:val="single" w:sz="8" w:space="1" w:color="000000"/>
              </w:pBdr>
              <w:snapToGrid w:val="0"/>
              <w:jc w:val="left"/>
            </w:pPr>
            <w:bookmarkStart w:id="0" w:name="OLE_LINK2"/>
            <w:bookmarkStart w:id="1" w:name="OLE_LINK5"/>
            <w:bookmarkStart w:id="2" w:name="OLE_LINK6"/>
            <w:bookmarkStart w:id="3" w:name="OLE_LINK15"/>
          </w:p>
          <w:p w14:paraId="3A90312C" w14:textId="77777777" w:rsidR="0051254C" w:rsidRDefault="0051254C" w:rsidP="00266B8A">
            <w:pPr>
              <w:pStyle w:val="afa"/>
              <w:pBdr>
                <w:bottom w:val="single" w:sz="8" w:space="1" w:color="000000"/>
              </w:pBdr>
              <w:jc w:val="left"/>
            </w:pPr>
          </w:p>
          <w:p w14:paraId="48BB2F77" w14:textId="77777777" w:rsidR="0051254C" w:rsidRDefault="0051254C" w:rsidP="00266B8A">
            <w:pPr>
              <w:pStyle w:val="afa"/>
              <w:pBdr>
                <w:bottom w:val="single" w:sz="8" w:space="1" w:color="000000"/>
              </w:pBdr>
              <w:jc w:val="left"/>
            </w:pPr>
          </w:p>
          <w:p w14:paraId="5018B0D6" w14:textId="77777777" w:rsidR="0051254C" w:rsidRDefault="0051254C" w:rsidP="00266B8A">
            <w:pPr>
              <w:pStyle w:val="afa"/>
              <w:pBdr>
                <w:bottom w:val="single" w:sz="8" w:space="1" w:color="000000"/>
              </w:pBdr>
              <w:jc w:val="left"/>
            </w:pPr>
          </w:p>
          <w:p w14:paraId="5E44DBF4" w14:textId="77777777" w:rsidR="0051254C" w:rsidRDefault="0051254C" w:rsidP="00266B8A">
            <w:pPr>
              <w:pStyle w:val="afa"/>
              <w:pBdr>
                <w:bottom w:val="single" w:sz="8" w:space="1" w:color="000000"/>
              </w:pBdr>
              <w:jc w:val="left"/>
            </w:pPr>
          </w:p>
          <w:p w14:paraId="12B71428" w14:textId="77777777" w:rsidR="0051254C" w:rsidRPr="00CB190A" w:rsidRDefault="0051254C" w:rsidP="00266B8A">
            <w:pPr>
              <w:pStyle w:val="afa"/>
              <w:pBdr>
                <w:bottom w:val="single" w:sz="8" w:space="1" w:color="000000"/>
              </w:pBdr>
              <w:jc w:val="left"/>
            </w:pPr>
            <w:r>
              <w:t xml:space="preserve"> </w:t>
            </w:r>
            <w:proofErr w:type="spellStart"/>
            <w:r w:rsidR="00FB3FCE">
              <w:rPr>
                <w:lang w:val="en-US"/>
              </w:rPr>
              <w:t>MoneyKeeper</w:t>
            </w:r>
            <w:proofErr w:type="spellEnd"/>
          </w:p>
          <w:p w14:paraId="148D0752" w14:textId="77777777" w:rsidR="0051254C" w:rsidRDefault="00FB3FCE" w:rsidP="00266B8A">
            <w:pPr>
              <w:pStyle w:val="afa"/>
              <w:jc w:val="left"/>
              <w:rPr>
                <w:b w:val="0"/>
                <w:sz w:val="24"/>
                <w:szCs w:val="24"/>
              </w:rPr>
            </w:pPr>
            <w:r>
              <w:rPr>
                <w:b w:val="0"/>
                <w:sz w:val="24"/>
                <w:szCs w:val="24"/>
              </w:rPr>
              <w:t>Н</w:t>
            </w:r>
            <w:r w:rsidR="0051254C">
              <w:rPr>
                <w:b w:val="0"/>
                <w:sz w:val="24"/>
                <w:szCs w:val="24"/>
              </w:rPr>
              <w:t>аименование</w:t>
            </w:r>
            <w:r>
              <w:rPr>
                <w:b w:val="0"/>
                <w:sz w:val="24"/>
                <w:szCs w:val="24"/>
              </w:rPr>
              <w:t xml:space="preserve"> продукта</w:t>
            </w:r>
          </w:p>
          <w:p w14:paraId="015E7E87" w14:textId="77777777" w:rsidR="0051254C" w:rsidRDefault="0051254C" w:rsidP="00266B8A">
            <w:pPr>
              <w:pStyle w:val="afa"/>
              <w:pBdr>
                <w:bottom w:val="single" w:sz="8" w:space="1" w:color="000000"/>
              </w:pBdr>
              <w:jc w:val="left"/>
            </w:pPr>
          </w:p>
          <w:p w14:paraId="2128BB31" w14:textId="77777777" w:rsidR="0051254C" w:rsidRPr="00CB190A" w:rsidRDefault="00FB3FCE" w:rsidP="00266B8A">
            <w:pPr>
              <w:pStyle w:val="afa"/>
              <w:pBdr>
                <w:bottom w:val="single" w:sz="8" w:space="1" w:color="000000"/>
              </w:pBdr>
              <w:jc w:val="left"/>
            </w:pPr>
            <w:r>
              <w:rPr>
                <w:lang w:val="en-US"/>
              </w:rPr>
              <w:t>MK</w:t>
            </w:r>
          </w:p>
          <w:p w14:paraId="32A1F87B" w14:textId="77777777" w:rsidR="0051254C" w:rsidRDefault="0051254C" w:rsidP="00266B8A">
            <w:pPr>
              <w:pStyle w:val="afa"/>
              <w:jc w:val="left"/>
              <w:rPr>
                <w:b w:val="0"/>
                <w:sz w:val="24"/>
                <w:szCs w:val="24"/>
              </w:rPr>
            </w:pPr>
            <w:r>
              <w:rPr>
                <w:b w:val="0"/>
                <w:sz w:val="24"/>
                <w:szCs w:val="24"/>
              </w:rPr>
              <w:t xml:space="preserve">Сокращенное наименование </w:t>
            </w:r>
            <w:r w:rsidR="00FB3FCE">
              <w:rPr>
                <w:b w:val="0"/>
                <w:sz w:val="24"/>
                <w:szCs w:val="24"/>
              </w:rPr>
              <w:t>продукта</w:t>
            </w:r>
          </w:p>
          <w:p w14:paraId="0AC65613" w14:textId="77777777" w:rsidR="0051254C" w:rsidRDefault="0051254C" w:rsidP="00266B8A">
            <w:pPr>
              <w:pStyle w:val="afa"/>
              <w:jc w:val="left"/>
            </w:pPr>
          </w:p>
          <w:bookmarkEnd w:id="0"/>
          <w:bookmarkEnd w:id="1"/>
          <w:bookmarkEnd w:id="2"/>
          <w:bookmarkEnd w:id="3"/>
          <w:p w14:paraId="75E0C864" w14:textId="77777777" w:rsidR="0051254C" w:rsidRDefault="0051254C" w:rsidP="00AD203D">
            <w:pPr>
              <w:pStyle w:val="afa"/>
              <w:ind w:firstLine="3060"/>
              <w:jc w:val="left"/>
            </w:pPr>
          </w:p>
          <w:p w14:paraId="4B749056" w14:textId="77777777" w:rsidR="00AD203D" w:rsidRDefault="00AD203D" w:rsidP="00AD203D">
            <w:pPr>
              <w:pStyle w:val="afa"/>
              <w:ind w:firstLine="3060"/>
              <w:jc w:val="left"/>
            </w:pPr>
          </w:p>
          <w:p w14:paraId="51D219F8" w14:textId="77777777" w:rsidR="00AD203D" w:rsidRDefault="00AD203D" w:rsidP="00AD203D">
            <w:pPr>
              <w:pStyle w:val="afa"/>
              <w:ind w:firstLine="3060"/>
              <w:jc w:val="left"/>
            </w:pPr>
          </w:p>
          <w:p w14:paraId="043B1A10" w14:textId="77777777" w:rsidR="00AD203D" w:rsidRDefault="00AD203D" w:rsidP="00AD203D">
            <w:pPr>
              <w:pStyle w:val="afa"/>
              <w:jc w:val="left"/>
            </w:pPr>
          </w:p>
        </w:tc>
      </w:tr>
    </w:tbl>
    <w:p w14:paraId="0514C7E4" w14:textId="77777777" w:rsidR="0051254C" w:rsidRDefault="0051254C" w:rsidP="00266B8A">
      <w:pPr>
        <w:jc w:val="left"/>
      </w:pPr>
    </w:p>
    <w:p w14:paraId="09452350" w14:textId="77777777" w:rsidR="00873F60" w:rsidRDefault="00873F60" w:rsidP="00266B8A">
      <w:pPr>
        <w:jc w:val="left"/>
        <w:sectPr w:rsidR="00873F60" w:rsidSect="003F0E0A">
          <w:headerReference w:type="default" r:id="rId8"/>
          <w:footerReference w:type="even" r:id="rId9"/>
          <w:footerReference w:type="default" r:id="rId10"/>
          <w:headerReference w:type="first" r:id="rId11"/>
          <w:footerReference w:type="first" r:id="rId12"/>
          <w:pgSz w:w="11906" w:h="16838"/>
          <w:pgMar w:top="1134" w:right="850" w:bottom="1134" w:left="1701" w:header="288" w:footer="720" w:gutter="0"/>
          <w:cols w:space="720"/>
          <w:docGrid w:linePitch="360"/>
        </w:sectPr>
      </w:pPr>
    </w:p>
    <w:p w14:paraId="3C68715B" w14:textId="77777777" w:rsidR="003F0E0A" w:rsidRDefault="003F0E0A" w:rsidP="00266B8A">
      <w:pPr>
        <w:jc w:val="left"/>
      </w:pPr>
    </w:p>
    <w:p w14:paraId="0DD179DE" w14:textId="77777777" w:rsidR="003F0E0A" w:rsidRPr="00873F60" w:rsidRDefault="003F0E0A" w:rsidP="00266B8A">
      <w:pPr>
        <w:jc w:val="left"/>
        <w:rPr>
          <w:rFonts w:ascii="Times New Roman" w:hAnsi="Times New Roman"/>
          <w:b/>
          <w:szCs w:val="28"/>
        </w:rPr>
      </w:pPr>
      <w:r w:rsidRPr="00873F60">
        <w:rPr>
          <w:rFonts w:ascii="Times New Roman" w:hAnsi="Times New Roman"/>
          <w:b/>
          <w:szCs w:val="28"/>
        </w:rPr>
        <w:t xml:space="preserve">СОГЛАСОВАНО </w:t>
      </w:r>
    </w:p>
    <w:p w14:paraId="383CE9E7" w14:textId="77777777" w:rsidR="00972941" w:rsidRDefault="00972941" w:rsidP="00266B8A">
      <w:pPr>
        <w:pStyle w:val="Normal1page"/>
        <w:rPr>
          <w:sz w:val="28"/>
          <w:szCs w:val="28"/>
        </w:rPr>
      </w:pPr>
    </w:p>
    <w:p w14:paraId="13E61BDC" w14:textId="77777777" w:rsidR="003F0E0A" w:rsidRPr="00873F60" w:rsidRDefault="003F0E0A" w:rsidP="00266B8A">
      <w:pPr>
        <w:pStyle w:val="Normal1page"/>
        <w:rPr>
          <w:sz w:val="28"/>
          <w:szCs w:val="28"/>
        </w:rPr>
      </w:pPr>
      <w:r w:rsidRPr="00873F60">
        <w:rPr>
          <w:sz w:val="28"/>
          <w:szCs w:val="28"/>
        </w:rPr>
        <w:t>___________________ ФИО</w:t>
      </w:r>
    </w:p>
    <w:p w14:paraId="7DC791B2" w14:textId="77777777" w:rsidR="003F0E0A" w:rsidRPr="00873F60" w:rsidRDefault="003F0E0A" w:rsidP="00266B8A">
      <w:pPr>
        <w:pStyle w:val="Normal1page"/>
        <w:rPr>
          <w:sz w:val="28"/>
          <w:szCs w:val="28"/>
        </w:rPr>
      </w:pPr>
    </w:p>
    <w:p w14:paraId="6C2D6481" w14:textId="77777777" w:rsidR="003F0E0A" w:rsidRDefault="00873F60" w:rsidP="00266B8A">
      <w:pPr>
        <w:jc w:val="left"/>
        <w:rPr>
          <w:rFonts w:ascii="Times New Roman" w:hAnsi="Times New Roman"/>
          <w:i w:val="0"/>
          <w:szCs w:val="28"/>
        </w:rPr>
      </w:pPr>
      <w:r>
        <w:rPr>
          <w:rFonts w:ascii="Times New Roman" w:hAnsi="Times New Roman"/>
          <w:i w:val="0"/>
          <w:szCs w:val="28"/>
        </w:rPr>
        <w:t>«_</w:t>
      </w:r>
      <w:r w:rsidR="00AD203D">
        <w:rPr>
          <w:rFonts w:ascii="Times New Roman" w:hAnsi="Times New Roman"/>
          <w:i w:val="0"/>
          <w:szCs w:val="28"/>
        </w:rPr>
        <w:t>_» _</w:t>
      </w:r>
      <w:r>
        <w:rPr>
          <w:rFonts w:ascii="Times New Roman" w:hAnsi="Times New Roman"/>
          <w:i w:val="0"/>
          <w:szCs w:val="28"/>
        </w:rPr>
        <w:t>______________</w:t>
      </w:r>
      <w:r w:rsidR="003F0E0A" w:rsidRPr="00873F60">
        <w:rPr>
          <w:rFonts w:ascii="Times New Roman" w:hAnsi="Times New Roman"/>
          <w:i w:val="0"/>
          <w:szCs w:val="28"/>
        </w:rPr>
        <w:t>20__ г.</w:t>
      </w:r>
    </w:p>
    <w:p w14:paraId="24759908" w14:textId="77777777" w:rsidR="00873F60" w:rsidRDefault="00873F60" w:rsidP="00266B8A">
      <w:pPr>
        <w:jc w:val="left"/>
        <w:rPr>
          <w:rFonts w:ascii="Times New Roman" w:hAnsi="Times New Roman"/>
          <w:b/>
          <w:szCs w:val="28"/>
        </w:rPr>
      </w:pPr>
    </w:p>
    <w:p w14:paraId="4E7C9E99" w14:textId="77777777" w:rsidR="00873F60" w:rsidRDefault="00873F60" w:rsidP="00266B8A">
      <w:pPr>
        <w:jc w:val="left"/>
        <w:rPr>
          <w:rFonts w:ascii="Times New Roman" w:hAnsi="Times New Roman"/>
          <w:b/>
          <w:szCs w:val="28"/>
        </w:rPr>
      </w:pPr>
    </w:p>
    <w:p w14:paraId="1DDD337E" w14:textId="77777777" w:rsidR="00873F60" w:rsidRDefault="00873F60" w:rsidP="00266B8A">
      <w:pPr>
        <w:jc w:val="left"/>
        <w:rPr>
          <w:rFonts w:ascii="Times New Roman" w:hAnsi="Times New Roman"/>
          <w:b/>
          <w:szCs w:val="28"/>
        </w:rPr>
      </w:pPr>
    </w:p>
    <w:p w14:paraId="4A0D2F6E" w14:textId="77777777" w:rsidR="00873F60" w:rsidRPr="00873F60" w:rsidRDefault="00873F60" w:rsidP="00266B8A">
      <w:pPr>
        <w:jc w:val="left"/>
        <w:rPr>
          <w:rFonts w:ascii="Times New Roman" w:hAnsi="Times New Roman"/>
          <w:b/>
          <w:szCs w:val="28"/>
        </w:rPr>
      </w:pPr>
      <w:r>
        <w:rPr>
          <w:rFonts w:ascii="Times New Roman" w:hAnsi="Times New Roman"/>
          <w:b/>
          <w:szCs w:val="28"/>
        </w:rPr>
        <w:t>РАЗРАБОТЧИК</w:t>
      </w:r>
    </w:p>
    <w:p w14:paraId="76E173D0" w14:textId="77777777" w:rsidR="00873F60" w:rsidRDefault="00873F60" w:rsidP="00266B8A">
      <w:pPr>
        <w:pStyle w:val="Normal1page"/>
        <w:rPr>
          <w:sz w:val="28"/>
          <w:szCs w:val="28"/>
        </w:rPr>
      </w:pPr>
      <w:r w:rsidRPr="00873F60">
        <w:rPr>
          <w:sz w:val="28"/>
          <w:szCs w:val="28"/>
        </w:rPr>
        <w:t>___________________ ФИО</w:t>
      </w:r>
    </w:p>
    <w:p w14:paraId="4224DF22" w14:textId="77777777" w:rsidR="00972941" w:rsidRDefault="00972941" w:rsidP="00266B8A">
      <w:pPr>
        <w:pStyle w:val="Normal1page"/>
        <w:rPr>
          <w:sz w:val="28"/>
          <w:szCs w:val="28"/>
        </w:rPr>
      </w:pPr>
    </w:p>
    <w:p w14:paraId="1B90FCD6" w14:textId="77777777" w:rsidR="00873F60" w:rsidRPr="00873F60" w:rsidRDefault="00873F60" w:rsidP="00266B8A">
      <w:pPr>
        <w:pStyle w:val="Normal1page"/>
        <w:rPr>
          <w:sz w:val="28"/>
          <w:szCs w:val="28"/>
        </w:rPr>
      </w:pPr>
      <w:r w:rsidRPr="00873F60">
        <w:rPr>
          <w:sz w:val="28"/>
          <w:szCs w:val="28"/>
        </w:rPr>
        <w:t>___________________ ФИО</w:t>
      </w:r>
    </w:p>
    <w:p w14:paraId="24405D49" w14:textId="77777777" w:rsidR="00873F60" w:rsidRPr="00873F60" w:rsidRDefault="00873F60" w:rsidP="00266B8A">
      <w:pPr>
        <w:pStyle w:val="Normal1page"/>
        <w:rPr>
          <w:sz w:val="28"/>
          <w:szCs w:val="28"/>
        </w:rPr>
      </w:pPr>
    </w:p>
    <w:p w14:paraId="54476E31" w14:textId="77777777" w:rsidR="00873F60" w:rsidRPr="00873F60" w:rsidRDefault="00873F60" w:rsidP="00266B8A">
      <w:pPr>
        <w:jc w:val="left"/>
        <w:rPr>
          <w:rFonts w:ascii="Times New Roman" w:hAnsi="Times New Roman"/>
          <w:i w:val="0"/>
          <w:szCs w:val="28"/>
        </w:rPr>
      </w:pPr>
      <w:r>
        <w:rPr>
          <w:rFonts w:ascii="Times New Roman" w:hAnsi="Times New Roman"/>
          <w:i w:val="0"/>
          <w:szCs w:val="28"/>
        </w:rPr>
        <w:t>«_</w:t>
      </w:r>
      <w:r w:rsidR="00AD203D">
        <w:rPr>
          <w:rFonts w:ascii="Times New Roman" w:hAnsi="Times New Roman"/>
          <w:i w:val="0"/>
          <w:szCs w:val="28"/>
        </w:rPr>
        <w:t>_» _</w:t>
      </w:r>
      <w:r>
        <w:rPr>
          <w:rFonts w:ascii="Times New Roman" w:hAnsi="Times New Roman"/>
          <w:i w:val="0"/>
          <w:szCs w:val="28"/>
        </w:rPr>
        <w:t>______________</w:t>
      </w:r>
      <w:r w:rsidRPr="00873F60">
        <w:rPr>
          <w:rFonts w:ascii="Times New Roman" w:hAnsi="Times New Roman"/>
          <w:i w:val="0"/>
          <w:szCs w:val="28"/>
        </w:rPr>
        <w:t>20__ г.</w:t>
      </w:r>
    </w:p>
    <w:p w14:paraId="535B423D" w14:textId="77777777" w:rsidR="00873F60" w:rsidRDefault="00873F60" w:rsidP="00266B8A">
      <w:pPr>
        <w:jc w:val="left"/>
        <w:rPr>
          <w:rFonts w:ascii="Times New Roman" w:hAnsi="Times New Roman"/>
          <w:i w:val="0"/>
          <w:szCs w:val="28"/>
        </w:rPr>
        <w:sectPr w:rsidR="00873F60" w:rsidSect="00873F60">
          <w:type w:val="continuous"/>
          <w:pgSz w:w="11906" w:h="16838"/>
          <w:pgMar w:top="1134" w:right="850" w:bottom="1134" w:left="1701" w:header="288" w:footer="720" w:gutter="0"/>
          <w:cols w:num="2" w:space="720"/>
          <w:docGrid w:linePitch="360"/>
        </w:sectPr>
      </w:pPr>
    </w:p>
    <w:p w14:paraId="6F090256" w14:textId="77777777" w:rsidR="00873F60" w:rsidRDefault="00873F60" w:rsidP="00266B8A">
      <w:pPr>
        <w:jc w:val="left"/>
        <w:rPr>
          <w:rFonts w:ascii="Times New Roman" w:hAnsi="Times New Roman"/>
          <w:i w:val="0"/>
          <w:szCs w:val="28"/>
        </w:rPr>
      </w:pPr>
    </w:p>
    <w:p w14:paraId="47AB97D3" w14:textId="77777777" w:rsidR="00873F60" w:rsidRDefault="00873F60" w:rsidP="00266B8A">
      <w:pPr>
        <w:jc w:val="left"/>
        <w:rPr>
          <w:rFonts w:ascii="Times New Roman" w:hAnsi="Times New Roman"/>
          <w:i w:val="0"/>
          <w:szCs w:val="28"/>
        </w:rPr>
      </w:pPr>
    </w:p>
    <w:p w14:paraId="1CEC59CA" w14:textId="77777777" w:rsidR="00972941" w:rsidRDefault="00972941" w:rsidP="00266B8A">
      <w:pPr>
        <w:jc w:val="left"/>
        <w:rPr>
          <w:rFonts w:ascii="Times New Roman" w:hAnsi="Times New Roman"/>
          <w:i w:val="0"/>
          <w:szCs w:val="28"/>
        </w:rPr>
      </w:pPr>
    </w:p>
    <w:p w14:paraId="323D4F95" w14:textId="77777777" w:rsidR="00972941" w:rsidRDefault="00972941" w:rsidP="00266B8A">
      <w:pPr>
        <w:jc w:val="left"/>
        <w:rPr>
          <w:rFonts w:ascii="Times New Roman" w:hAnsi="Times New Roman"/>
          <w:i w:val="0"/>
          <w:szCs w:val="28"/>
        </w:rPr>
      </w:pPr>
    </w:p>
    <w:p w14:paraId="7522DF9E" w14:textId="77777777" w:rsidR="00972941" w:rsidRDefault="00972941" w:rsidP="00266B8A">
      <w:pPr>
        <w:jc w:val="left"/>
        <w:rPr>
          <w:rFonts w:ascii="Times New Roman" w:hAnsi="Times New Roman"/>
          <w:i w:val="0"/>
          <w:szCs w:val="28"/>
        </w:rPr>
      </w:pPr>
    </w:p>
    <w:p w14:paraId="55E99E18" w14:textId="77777777" w:rsidR="00972941" w:rsidRDefault="00972941" w:rsidP="00266B8A">
      <w:pPr>
        <w:jc w:val="left"/>
        <w:rPr>
          <w:rFonts w:ascii="Times New Roman" w:hAnsi="Times New Roman"/>
          <w:i w:val="0"/>
          <w:szCs w:val="28"/>
        </w:rPr>
      </w:pPr>
    </w:p>
    <w:p w14:paraId="7E62D58F" w14:textId="77777777" w:rsidR="00972941" w:rsidRDefault="00972941" w:rsidP="00266B8A">
      <w:pPr>
        <w:jc w:val="left"/>
        <w:rPr>
          <w:rFonts w:ascii="Times New Roman" w:hAnsi="Times New Roman"/>
          <w:i w:val="0"/>
          <w:szCs w:val="28"/>
        </w:rPr>
      </w:pPr>
    </w:p>
    <w:p w14:paraId="30A7BCCC" w14:textId="77777777" w:rsidR="00972941" w:rsidRDefault="00972941" w:rsidP="00266B8A">
      <w:pPr>
        <w:jc w:val="left"/>
        <w:rPr>
          <w:rFonts w:ascii="Times New Roman" w:hAnsi="Times New Roman"/>
          <w:i w:val="0"/>
          <w:szCs w:val="28"/>
        </w:rPr>
      </w:pPr>
    </w:p>
    <w:p w14:paraId="2E029CAD" w14:textId="77777777" w:rsidR="00972941" w:rsidRDefault="00972941" w:rsidP="00266B8A">
      <w:pPr>
        <w:jc w:val="left"/>
        <w:rPr>
          <w:rFonts w:ascii="Times New Roman" w:hAnsi="Times New Roman"/>
          <w:i w:val="0"/>
          <w:szCs w:val="28"/>
        </w:rPr>
      </w:pPr>
    </w:p>
    <w:p w14:paraId="35416606" w14:textId="77777777" w:rsidR="00972941" w:rsidRDefault="00972941" w:rsidP="00266B8A">
      <w:pPr>
        <w:jc w:val="left"/>
        <w:rPr>
          <w:rFonts w:ascii="Times New Roman" w:hAnsi="Times New Roman"/>
          <w:i w:val="0"/>
          <w:szCs w:val="28"/>
        </w:rPr>
      </w:pPr>
    </w:p>
    <w:p w14:paraId="28F3D178" w14:textId="77777777" w:rsidR="00972941" w:rsidRDefault="00972941" w:rsidP="00266B8A">
      <w:pPr>
        <w:jc w:val="left"/>
        <w:rPr>
          <w:rFonts w:ascii="Times New Roman" w:hAnsi="Times New Roman"/>
          <w:i w:val="0"/>
          <w:szCs w:val="28"/>
        </w:rPr>
      </w:pPr>
    </w:p>
    <w:p w14:paraId="2CB7A18A" w14:textId="77777777" w:rsidR="00972941" w:rsidRDefault="00972941" w:rsidP="00266B8A">
      <w:pPr>
        <w:jc w:val="left"/>
        <w:rPr>
          <w:rFonts w:ascii="Times New Roman" w:hAnsi="Times New Roman"/>
          <w:i w:val="0"/>
          <w:szCs w:val="28"/>
        </w:rPr>
      </w:pPr>
    </w:p>
    <w:p w14:paraId="1BBD06C6" w14:textId="77777777" w:rsidR="00972941" w:rsidRDefault="00972941" w:rsidP="00266B8A">
      <w:pPr>
        <w:jc w:val="left"/>
        <w:rPr>
          <w:rFonts w:ascii="Times New Roman" w:hAnsi="Times New Roman"/>
          <w:i w:val="0"/>
          <w:szCs w:val="28"/>
        </w:rPr>
      </w:pPr>
    </w:p>
    <w:p w14:paraId="3DB99307" w14:textId="77777777" w:rsidR="00972941" w:rsidRDefault="00972941" w:rsidP="000D4380">
      <w:pPr>
        <w:jc w:val="center"/>
        <w:rPr>
          <w:rFonts w:ascii="Times New Roman" w:hAnsi="Times New Roman"/>
          <w:i w:val="0"/>
          <w:szCs w:val="28"/>
        </w:rPr>
      </w:pPr>
    </w:p>
    <w:p w14:paraId="134A36C2" w14:textId="77777777" w:rsidR="00FB7ADD" w:rsidRPr="00972941" w:rsidRDefault="00873F60" w:rsidP="000D4380">
      <w:pPr>
        <w:jc w:val="center"/>
        <w:rPr>
          <w:rFonts w:ascii="Times New Roman" w:hAnsi="Times New Roman"/>
          <w:i w:val="0"/>
          <w:szCs w:val="28"/>
        </w:rPr>
      </w:pPr>
      <w:r>
        <w:rPr>
          <w:rFonts w:ascii="Times New Roman" w:hAnsi="Times New Roman"/>
          <w:i w:val="0"/>
          <w:szCs w:val="28"/>
        </w:rPr>
        <w:t>Воронеж 2019</w:t>
      </w:r>
    </w:p>
    <w:p w14:paraId="21236155" w14:textId="77777777" w:rsidR="004A57F4" w:rsidRPr="004A57F4" w:rsidRDefault="00972941" w:rsidP="004A57F4">
      <w:pPr>
        <w:spacing w:line="360" w:lineRule="auto"/>
        <w:jc w:val="left"/>
      </w:pPr>
      <w:r>
        <w:rPr>
          <w:rFonts w:ascii="Times New Roman" w:hAnsi="Times New Roman"/>
          <w:b/>
          <w:i w:val="0"/>
          <w:szCs w:val="28"/>
        </w:rPr>
        <w:br w:type="page"/>
      </w:r>
      <w:r w:rsidR="00FB7ADD">
        <w:rPr>
          <w:rFonts w:ascii="Times New Roman" w:hAnsi="Times New Roman"/>
          <w:b/>
          <w:i w:val="0"/>
          <w:szCs w:val="28"/>
        </w:rPr>
        <w:lastRenderedPageBreak/>
        <w:t>Содержание</w:t>
      </w:r>
      <w:r w:rsidR="004A57F4">
        <w:fldChar w:fldCharType="begin"/>
      </w:r>
      <w:r w:rsidR="004A57F4">
        <w:instrText xml:space="preserve"> TOC \o "1-3" \h \z \u </w:instrText>
      </w:r>
      <w:r w:rsidR="004A57F4">
        <w:fldChar w:fldCharType="separate"/>
      </w:r>
      <w:hyperlink w:anchor="_Toc10386312" w:history="1"/>
    </w:p>
    <w:p w14:paraId="6559BDD6" w14:textId="2F8527DA" w:rsidR="004A57F4" w:rsidRPr="004A57F4" w:rsidRDefault="004A57F4">
      <w:pPr>
        <w:pStyle w:val="1a"/>
        <w:tabs>
          <w:tab w:val="left" w:pos="1200"/>
          <w:tab w:val="right" w:leader="dot" w:pos="9345"/>
        </w:tabs>
        <w:rPr>
          <w:b w:val="0"/>
          <w:bCs w:val="0"/>
          <w:caps w:val="0"/>
          <w:noProof/>
          <w:sz w:val="22"/>
          <w:szCs w:val="22"/>
          <w:lang w:eastAsia="ru-RU"/>
        </w:rPr>
      </w:pPr>
      <w:hyperlink w:anchor="_Toc10386313" w:history="1">
        <w:r w:rsidRPr="00A10CCD">
          <w:rPr>
            <w:rStyle w:val="a6"/>
            <w:noProof/>
          </w:rPr>
          <w:t>1.</w:t>
        </w:r>
        <w:r w:rsidRPr="004A57F4">
          <w:rPr>
            <w:b w:val="0"/>
            <w:bCs w:val="0"/>
            <w:caps w:val="0"/>
            <w:noProof/>
            <w:sz w:val="22"/>
            <w:szCs w:val="22"/>
            <w:lang w:eastAsia="ru-RU"/>
          </w:rPr>
          <w:tab/>
        </w:r>
        <w:r w:rsidRPr="00A10CCD">
          <w:rPr>
            <w:rStyle w:val="a6"/>
            <w:noProof/>
          </w:rPr>
          <w:t>Общие сведения</w:t>
        </w:r>
        <w:r>
          <w:rPr>
            <w:noProof/>
            <w:webHidden/>
          </w:rPr>
          <w:tab/>
        </w:r>
        <w:r>
          <w:rPr>
            <w:noProof/>
            <w:webHidden/>
          </w:rPr>
          <w:fldChar w:fldCharType="begin"/>
        </w:r>
        <w:r>
          <w:rPr>
            <w:noProof/>
            <w:webHidden/>
          </w:rPr>
          <w:instrText xml:space="preserve"> PAGEREF _Toc10386313 \h </w:instrText>
        </w:r>
        <w:r>
          <w:rPr>
            <w:noProof/>
            <w:webHidden/>
          </w:rPr>
        </w:r>
        <w:r>
          <w:rPr>
            <w:noProof/>
            <w:webHidden/>
          </w:rPr>
          <w:fldChar w:fldCharType="separate"/>
        </w:r>
        <w:r w:rsidR="006B073E">
          <w:rPr>
            <w:noProof/>
            <w:webHidden/>
          </w:rPr>
          <w:t>3</w:t>
        </w:r>
        <w:r>
          <w:rPr>
            <w:noProof/>
            <w:webHidden/>
          </w:rPr>
          <w:fldChar w:fldCharType="end"/>
        </w:r>
      </w:hyperlink>
    </w:p>
    <w:p w14:paraId="3ED4B147" w14:textId="77DE38FB" w:rsidR="004A57F4" w:rsidRPr="004A57F4" w:rsidRDefault="004A57F4">
      <w:pPr>
        <w:pStyle w:val="26"/>
        <w:tabs>
          <w:tab w:val="left" w:pos="1680"/>
          <w:tab w:val="right" w:leader="dot" w:pos="9345"/>
        </w:tabs>
        <w:rPr>
          <w:smallCaps w:val="0"/>
          <w:noProof/>
          <w:sz w:val="22"/>
          <w:szCs w:val="22"/>
          <w:lang w:eastAsia="ru-RU"/>
        </w:rPr>
      </w:pPr>
      <w:hyperlink w:anchor="_Toc10386314" w:history="1">
        <w:r w:rsidRPr="00A10CCD">
          <w:rPr>
            <w:rStyle w:val="a6"/>
            <w:noProof/>
          </w:rPr>
          <w:t>1.1.</w:t>
        </w:r>
        <w:r w:rsidRPr="004A57F4">
          <w:rPr>
            <w:smallCaps w:val="0"/>
            <w:noProof/>
            <w:sz w:val="22"/>
            <w:szCs w:val="22"/>
            <w:lang w:eastAsia="ru-RU"/>
          </w:rPr>
          <w:tab/>
        </w:r>
        <w:r w:rsidRPr="00A10CCD">
          <w:rPr>
            <w:rStyle w:val="a6"/>
            <w:noProof/>
          </w:rPr>
          <w:t>Наименование Заказчика</w:t>
        </w:r>
        <w:r>
          <w:rPr>
            <w:noProof/>
            <w:webHidden/>
          </w:rPr>
          <w:tab/>
        </w:r>
        <w:r>
          <w:rPr>
            <w:noProof/>
            <w:webHidden/>
          </w:rPr>
          <w:fldChar w:fldCharType="begin"/>
        </w:r>
        <w:r>
          <w:rPr>
            <w:noProof/>
            <w:webHidden/>
          </w:rPr>
          <w:instrText xml:space="preserve"> PAGEREF _Toc10386314 \h </w:instrText>
        </w:r>
        <w:r>
          <w:rPr>
            <w:noProof/>
            <w:webHidden/>
          </w:rPr>
        </w:r>
        <w:r>
          <w:rPr>
            <w:noProof/>
            <w:webHidden/>
          </w:rPr>
          <w:fldChar w:fldCharType="separate"/>
        </w:r>
        <w:r w:rsidR="006B073E">
          <w:rPr>
            <w:noProof/>
            <w:webHidden/>
          </w:rPr>
          <w:t>3</w:t>
        </w:r>
        <w:r>
          <w:rPr>
            <w:noProof/>
            <w:webHidden/>
          </w:rPr>
          <w:fldChar w:fldCharType="end"/>
        </w:r>
      </w:hyperlink>
    </w:p>
    <w:p w14:paraId="00A1D846" w14:textId="70F872D1" w:rsidR="004A57F4" w:rsidRPr="004A57F4" w:rsidRDefault="004A57F4">
      <w:pPr>
        <w:pStyle w:val="26"/>
        <w:tabs>
          <w:tab w:val="left" w:pos="1680"/>
          <w:tab w:val="right" w:leader="dot" w:pos="9345"/>
        </w:tabs>
        <w:rPr>
          <w:smallCaps w:val="0"/>
          <w:noProof/>
          <w:sz w:val="22"/>
          <w:szCs w:val="22"/>
          <w:lang w:eastAsia="ru-RU"/>
        </w:rPr>
      </w:pPr>
      <w:hyperlink w:anchor="_Toc10386315" w:history="1">
        <w:r w:rsidRPr="00A10CCD">
          <w:rPr>
            <w:rStyle w:val="a6"/>
            <w:noProof/>
          </w:rPr>
          <w:t>1.2.</w:t>
        </w:r>
        <w:r w:rsidRPr="004A57F4">
          <w:rPr>
            <w:smallCaps w:val="0"/>
            <w:noProof/>
            <w:sz w:val="22"/>
            <w:szCs w:val="22"/>
            <w:lang w:eastAsia="ru-RU"/>
          </w:rPr>
          <w:tab/>
        </w:r>
        <w:r w:rsidRPr="00A10CCD">
          <w:rPr>
            <w:rStyle w:val="a6"/>
            <w:noProof/>
          </w:rPr>
          <w:t>Наименование Исполнителя</w:t>
        </w:r>
        <w:r>
          <w:rPr>
            <w:noProof/>
            <w:webHidden/>
          </w:rPr>
          <w:tab/>
        </w:r>
        <w:r>
          <w:rPr>
            <w:noProof/>
            <w:webHidden/>
          </w:rPr>
          <w:fldChar w:fldCharType="begin"/>
        </w:r>
        <w:r>
          <w:rPr>
            <w:noProof/>
            <w:webHidden/>
          </w:rPr>
          <w:instrText xml:space="preserve"> PAGEREF _Toc10386315 \h </w:instrText>
        </w:r>
        <w:r>
          <w:rPr>
            <w:noProof/>
            <w:webHidden/>
          </w:rPr>
        </w:r>
        <w:r>
          <w:rPr>
            <w:noProof/>
            <w:webHidden/>
          </w:rPr>
          <w:fldChar w:fldCharType="separate"/>
        </w:r>
        <w:r w:rsidR="006B073E">
          <w:rPr>
            <w:noProof/>
            <w:webHidden/>
          </w:rPr>
          <w:t>3</w:t>
        </w:r>
        <w:r>
          <w:rPr>
            <w:noProof/>
            <w:webHidden/>
          </w:rPr>
          <w:fldChar w:fldCharType="end"/>
        </w:r>
      </w:hyperlink>
    </w:p>
    <w:p w14:paraId="5BF2A2FC" w14:textId="37576091" w:rsidR="004A57F4" w:rsidRPr="004A57F4" w:rsidRDefault="004A57F4">
      <w:pPr>
        <w:pStyle w:val="26"/>
        <w:tabs>
          <w:tab w:val="left" w:pos="1680"/>
          <w:tab w:val="right" w:leader="dot" w:pos="9345"/>
        </w:tabs>
        <w:rPr>
          <w:smallCaps w:val="0"/>
          <w:noProof/>
          <w:sz w:val="22"/>
          <w:szCs w:val="22"/>
          <w:lang w:eastAsia="ru-RU"/>
        </w:rPr>
      </w:pPr>
      <w:hyperlink w:anchor="_Toc10386316" w:history="1">
        <w:r w:rsidRPr="00A10CCD">
          <w:rPr>
            <w:rStyle w:val="a6"/>
            <w:noProof/>
          </w:rPr>
          <w:t>1.3.</w:t>
        </w:r>
        <w:r w:rsidRPr="004A57F4">
          <w:rPr>
            <w:smallCaps w:val="0"/>
            <w:noProof/>
            <w:sz w:val="22"/>
            <w:szCs w:val="22"/>
            <w:lang w:eastAsia="ru-RU"/>
          </w:rPr>
          <w:tab/>
        </w:r>
        <w:r w:rsidRPr="00A10CCD">
          <w:rPr>
            <w:rStyle w:val="a6"/>
            <w:noProof/>
          </w:rPr>
          <w:t>Основание для разработки</w:t>
        </w:r>
        <w:r>
          <w:rPr>
            <w:noProof/>
            <w:webHidden/>
          </w:rPr>
          <w:tab/>
        </w:r>
        <w:r>
          <w:rPr>
            <w:noProof/>
            <w:webHidden/>
          </w:rPr>
          <w:fldChar w:fldCharType="begin"/>
        </w:r>
        <w:r>
          <w:rPr>
            <w:noProof/>
            <w:webHidden/>
          </w:rPr>
          <w:instrText xml:space="preserve"> PAGEREF _Toc10386316 \h </w:instrText>
        </w:r>
        <w:r>
          <w:rPr>
            <w:noProof/>
            <w:webHidden/>
          </w:rPr>
        </w:r>
        <w:r>
          <w:rPr>
            <w:noProof/>
            <w:webHidden/>
          </w:rPr>
          <w:fldChar w:fldCharType="separate"/>
        </w:r>
        <w:r w:rsidR="006B073E">
          <w:rPr>
            <w:noProof/>
            <w:webHidden/>
          </w:rPr>
          <w:t>3</w:t>
        </w:r>
        <w:r>
          <w:rPr>
            <w:noProof/>
            <w:webHidden/>
          </w:rPr>
          <w:fldChar w:fldCharType="end"/>
        </w:r>
      </w:hyperlink>
    </w:p>
    <w:p w14:paraId="0663882D" w14:textId="2D456796" w:rsidR="004A57F4" w:rsidRPr="004A57F4" w:rsidRDefault="004A57F4">
      <w:pPr>
        <w:pStyle w:val="26"/>
        <w:tabs>
          <w:tab w:val="left" w:pos="1680"/>
          <w:tab w:val="right" w:leader="dot" w:pos="9345"/>
        </w:tabs>
        <w:rPr>
          <w:smallCaps w:val="0"/>
          <w:noProof/>
          <w:sz w:val="22"/>
          <w:szCs w:val="22"/>
          <w:lang w:eastAsia="ru-RU"/>
        </w:rPr>
      </w:pPr>
      <w:hyperlink w:anchor="_Toc10386317" w:history="1">
        <w:r w:rsidRPr="00A10CCD">
          <w:rPr>
            <w:rStyle w:val="a6"/>
            <w:noProof/>
          </w:rPr>
          <w:t>1.4.</w:t>
        </w:r>
        <w:r w:rsidRPr="004A57F4">
          <w:rPr>
            <w:smallCaps w:val="0"/>
            <w:noProof/>
            <w:sz w:val="22"/>
            <w:szCs w:val="22"/>
            <w:lang w:eastAsia="ru-RU"/>
          </w:rPr>
          <w:tab/>
        </w:r>
        <w:r w:rsidRPr="00A10CCD">
          <w:rPr>
            <w:rStyle w:val="a6"/>
            <w:noProof/>
          </w:rPr>
          <w:t>Плановые сроки начала и окончания работ</w:t>
        </w:r>
        <w:r>
          <w:rPr>
            <w:noProof/>
            <w:webHidden/>
          </w:rPr>
          <w:tab/>
        </w:r>
        <w:r>
          <w:rPr>
            <w:noProof/>
            <w:webHidden/>
          </w:rPr>
          <w:fldChar w:fldCharType="begin"/>
        </w:r>
        <w:r>
          <w:rPr>
            <w:noProof/>
            <w:webHidden/>
          </w:rPr>
          <w:instrText xml:space="preserve"> PAGEREF _Toc10386317 \h </w:instrText>
        </w:r>
        <w:r>
          <w:rPr>
            <w:noProof/>
            <w:webHidden/>
          </w:rPr>
        </w:r>
        <w:r>
          <w:rPr>
            <w:noProof/>
            <w:webHidden/>
          </w:rPr>
          <w:fldChar w:fldCharType="separate"/>
        </w:r>
        <w:r w:rsidR="006B073E">
          <w:rPr>
            <w:noProof/>
            <w:webHidden/>
          </w:rPr>
          <w:t>3</w:t>
        </w:r>
        <w:r>
          <w:rPr>
            <w:noProof/>
            <w:webHidden/>
          </w:rPr>
          <w:fldChar w:fldCharType="end"/>
        </w:r>
      </w:hyperlink>
    </w:p>
    <w:p w14:paraId="336BD122" w14:textId="52AE8290" w:rsidR="004A57F4" w:rsidRPr="004A57F4" w:rsidRDefault="004A57F4">
      <w:pPr>
        <w:pStyle w:val="26"/>
        <w:tabs>
          <w:tab w:val="left" w:pos="1680"/>
          <w:tab w:val="right" w:leader="dot" w:pos="9345"/>
        </w:tabs>
        <w:rPr>
          <w:smallCaps w:val="0"/>
          <w:noProof/>
          <w:sz w:val="22"/>
          <w:szCs w:val="22"/>
          <w:lang w:eastAsia="ru-RU"/>
        </w:rPr>
      </w:pPr>
      <w:hyperlink w:anchor="_Toc10386318" w:history="1">
        <w:r w:rsidRPr="00A10CCD">
          <w:rPr>
            <w:rStyle w:val="a6"/>
            <w:noProof/>
          </w:rPr>
          <w:t>1.5.</w:t>
        </w:r>
        <w:r w:rsidRPr="004A57F4">
          <w:rPr>
            <w:smallCaps w:val="0"/>
            <w:noProof/>
            <w:sz w:val="22"/>
            <w:szCs w:val="22"/>
            <w:lang w:eastAsia="ru-RU"/>
          </w:rPr>
          <w:tab/>
        </w:r>
        <w:r w:rsidRPr="00A10CCD">
          <w:rPr>
            <w:rStyle w:val="a6"/>
            <w:noProof/>
          </w:rPr>
          <w:t>Термины и сокращения</w:t>
        </w:r>
        <w:r>
          <w:rPr>
            <w:noProof/>
            <w:webHidden/>
          </w:rPr>
          <w:tab/>
        </w:r>
        <w:r>
          <w:rPr>
            <w:noProof/>
            <w:webHidden/>
          </w:rPr>
          <w:fldChar w:fldCharType="begin"/>
        </w:r>
        <w:r>
          <w:rPr>
            <w:noProof/>
            <w:webHidden/>
          </w:rPr>
          <w:instrText xml:space="preserve"> PAGEREF _Toc10386318 \h </w:instrText>
        </w:r>
        <w:r>
          <w:rPr>
            <w:noProof/>
            <w:webHidden/>
          </w:rPr>
        </w:r>
        <w:r>
          <w:rPr>
            <w:noProof/>
            <w:webHidden/>
          </w:rPr>
          <w:fldChar w:fldCharType="separate"/>
        </w:r>
        <w:r w:rsidR="006B073E">
          <w:rPr>
            <w:noProof/>
            <w:webHidden/>
          </w:rPr>
          <w:t>3</w:t>
        </w:r>
        <w:r>
          <w:rPr>
            <w:noProof/>
            <w:webHidden/>
          </w:rPr>
          <w:fldChar w:fldCharType="end"/>
        </w:r>
      </w:hyperlink>
    </w:p>
    <w:p w14:paraId="4A42D453" w14:textId="55EEA369" w:rsidR="004A57F4" w:rsidRPr="004A57F4" w:rsidRDefault="004A57F4">
      <w:pPr>
        <w:pStyle w:val="1a"/>
        <w:tabs>
          <w:tab w:val="left" w:pos="1200"/>
          <w:tab w:val="right" w:leader="dot" w:pos="9345"/>
        </w:tabs>
        <w:rPr>
          <w:b w:val="0"/>
          <w:bCs w:val="0"/>
          <w:caps w:val="0"/>
          <w:noProof/>
          <w:sz w:val="22"/>
          <w:szCs w:val="22"/>
          <w:lang w:eastAsia="ru-RU"/>
        </w:rPr>
      </w:pPr>
      <w:hyperlink w:anchor="_Toc10386319" w:history="1">
        <w:r w:rsidRPr="00A10CCD">
          <w:rPr>
            <w:rStyle w:val="a6"/>
            <w:noProof/>
          </w:rPr>
          <w:t>2.</w:t>
        </w:r>
        <w:r w:rsidRPr="004A57F4">
          <w:rPr>
            <w:b w:val="0"/>
            <w:bCs w:val="0"/>
            <w:caps w:val="0"/>
            <w:noProof/>
            <w:sz w:val="22"/>
            <w:szCs w:val="22"/>
            <w:lang w:eastAsia="ru-RU"/>
          </w:rPr>
          <w:tab/>
        </w:r>
        <w:r w:rsidRPr="00A10CCD">
          <w:rPr>
            <w:rStyle w:val="a6"/>
            <w:noProof/>
          </w:rPr>
          <w:t>Назначение и цели создания приложения</w:t>
        </w:r>
        <w:r>
          <w:rPr>
            <w:noProof/>
            <w:webHidden/>
          </w:rPr>
          <w:tab/>
        </w:r>
        <w:r>
          <w:rPr>
            <w:noProof/>
            <w:webHidden/>
          </w:rPr>
          <w:fldChar w:fldCharType="begin"/>
        </w:r>
        <w:r>
          <w:rPr>
            <w:noProof/>
            <w:webHidden/>
          </w:rPr>
          <w:instrText xml:space="preserve"> PAGEREF _Toc10386319 \h </w:instrText>
        </w:r>
        <w:r>
          <w:rPr>
            <w:noProof/>
            <w:webHidden/>
          </w:rPr>
        </w:r>
        <w:r>
          <w:rPr>
            <w:noProof/>
            <w:webHidden/>
          </w:rPr>
          <w:fldChar w:fldCharType="separate"/>
        </w:r>
        <w:r w:rsidR="006B073E">
          <w:rPr>
            <w:noProof/>
            <w:webHidden/>
          </w:rPr>
          <w:t>4</w:t>
        </w:r>
        <w:r>
          <w:rPr>
            <w:noProof/>
            <w:webHidden/>
          </w:rPr>
          <w:fldChar w:fldCharType="end"/>
        </w:r>
      </w:hyperlink>
    </w:p>
    <w:p w14:paraId="00D85F3B" w14:textId="78D77527" w:rsidR="004A57F4" w:rsidRPr="004A57F4" w:rsidRDefault="004A57F4">
      <w:pPr>
        <w:pStyle w:val="26"/>
        <w:tabs>
          <w:tab w:val="left" w:pos="1680"/>
          <w:tab w:val="right" w:leader="dot" w:pos="9345"/>
        </w:tabs>
        <w:rPr>
          <w:smallCaps w:val="0"/>
          <w:noProof/>
          <w:sz w:val="22"/>
          <w:szCs w:val="22"/>
          <w:lang w:eastAsia="ru-RU"/>
        </w:rPr>
      </w:pPr>
      <w:hyperlink w:anchor="_Toc10386320" w:history="1">
        <w:r w:rsidRPr="00A10CCD">
          <w:rPr>
            <w:rStyle w:val="a6"/>
            <w:noProof/>
          </w:rPr>
          <w:t>2.1.</w:t>
        </w:r>
        <w:r w:rsidRPr="004A57F4">
          <w:rPr>
            <w:smallCaps w:val="0"/>
            <w:noProof/>
            <w:sz w:val="22"/>
            <w:szCs w:val="22"/>
            <w:lang w:eastAsia="ru-RU"/>
          </w:rPr>
          <w:tab/>
        </w:r>
        <w:r w:rsidRPr="00A10CCD">
          <w:rPr>
            <w:rStyle w:val="a6"/>
            <w:noProof/>
          </w:rPr>
          <w:t>Назначение приложения</w:t>
        </w:r>
        <w:r>
          <w:rPr>
            <w:noProof/>
            <w:webHidden/>
          </w:rPr>
          <w:tab/>
        </w:r>
        <w:r>
          <w:rPr>
            <w:noProof/>
            <w:webHidden/>
          </w:rPr>
          <w:fldChar w:fldCharType="begin"/>
        </w:r>
        <w:r>
          <w:rPr>
            <w:noProof/>
            <w:webHidden/>
          </w:rPr>
          <w:instrText xml:space="preserve"> PAGEREF _Toc10386320 \h </w:instrText>
        </w:r>
        <w:r>
          <w:rPr>
            <w:noProof/>
            <w:webHidden/>
          </w:rPr>
        </w:r>
        <w:r>
          <w:rPr>
            <w:noProof/>
            <w:webHidden/>
          </w:rPr>
          <w:fldChar w:fldCharType="separate"/>
        </w:r>
        <w:r w:rsidR="006B073E">
          <w:rPr>
            <w:noProof/>
            <w:webHidden/>
          </w:rPr>
          <w:t>4</w:t>
        </w:r>
        <w:r>
          <w:rPr>
            <w:noProof/>
            <w:webHidden/>
          </w:rPr>
          <w:fldChar w:fldCharType="end"/>
        </w:r>
      </w:hyperlink>
    </w:p>
    <w:p w14:paraId="07C9FD34" w14:textId="78B518AB" w:rsidR="004A57F4" w:rsidRPr="004A57F4" w:rsidRDefault="004A57F4">
      <w:pPr>
        <w:pStyle w:val="26"/>
        <w:tabs>
          <w:tab w:val="left" w:pos="1680"/>
          <w:tab w:val="right" w:leader="dot" w:pos="9345"/>
        </w:tabs>
        <w:rPr>
          <w:smallCaps w:val="0"/>
          <w:noProof/>
          <w:sz w:val="22"/>
          <w:szCs w:val="22"/>
          <w:lang w:eastAsia="ru-RU"/>
        </w:rPr>
      </w:pPr>
      <w:hyperlink w:anchor="_Toc10386321" w:history="1">
        <w:r w:rsidRPr="00A10CCD">
          <w:rPr>
            <w:rStyle w:val="a6"/>
            <w:noProof/>
          </w:rPr>
          <w:t>2.2.</w:t>
        </w:r>
        <w:r w:rsidRPr="004A57F4">
          <w:rPr>
            <w:smallCaps w:val="0"/>
            <w:noProof/>
            <w:sz w:val="22"/>
            <w:szCs w:val="22"/>
            <w:lang w:eastAsia="ru-RU"/>
          </w:rPr>
          <w:tab/>
        </w:r>
        <w:r w:rsidRPr="00A10CCD">
          <w:rPr>
            <w:rStyle w:val="a6"/>
            <w:noProof/>
          </w:rPr>
          <w:t>Цели создания приложения</w:t>
        </w:r>
        <w:r>
          <w:rPr>
            <w:noProof/>
            <w:webHidden/>
          </w:rPr>
          <w:tab/>
        </w:r>
        <w:r>
          <w:rPr>
            <w:noProof/>
            <w:webHidden/>
          </w:rPr>
          <w:fldChar w:fldCharType="begin"/>
        </w:r>
        <w:r>
          <w:rPr>
            <w:noProof/>
            <w:webHidden/>
          </w:rPr>
          <w:instrText xml:space="preserve"> PAGEREF _Toc10386321 \h </w:instrText>
        </w:r>
        <w:r>
          <w:rPr>
            <w:noProof/>
            <w:webHidden/>
          </w:rPr>
        </w:r>
        <w:r>
          <w:rPr>
            <w:noProof/>
            <w:webHidden/>
          </w:rPr>
          <w:fldChar w:fldCharType="separate"/>
        </w:r>
        <w:r w:rsidR="006B073E">
          <w:rPr>
            <w:noProof/>
            <w:webHidden/>
          </w:rPr>
          <w:t>4</w:t>
        </w:r>
        <w:r>
          <w:rPr>
            <w:noProof/>
            <w:webHidden/>
          </w:rPr>
          <w:fldChar w:fldCharType="end"/>
        </w:r>
      </w:hyperlink>
    </w:p>
    <w:p w14:paraId="6B037228" w14:textId="153C34BB" w:rsidR="004A57F4" w:rsidRPr="004A57F4" w:rsidRDefault="004A57F4">
      <w:pPr>
        <w:pStyle w:val="1a"/>
        <w:tabs>
          <w:tab w:val="left" w:pos="1200"/>
          <w:tab w:val="right" w:leader="dot" w:pos="9345"/>
        </w:tabs>
        <w:rPr>
          <w:b w:val="0"/>
          <w:bCs w:val="0"/>
          <w:caps w:val="0"/>
          <w:noProof/>
          <w:sz w:val="22"/>
          <w:szCs w:val="22"/>
          <w:lang w:eastAsia="ru-RU"/>
        </w:rPr>
      </w:pPr>
      <w:hyperlink w:anchor="_Toc10386322" w:history="1">
        <w:r w:rsidRPr="00A10CCD">
          <w:rPr>
            <w:rStyle w:val="a6"/>
            <w:noProof/>
          </w:rPr>
          <w:t>3.</w:t>
        </w:r>
        <w:r w:rsidRPr="004A57F4">
          <w:rPr>
            <w:b w:val="0"/>
            <w:bCs w:val="0"/>
            <w:caps w:val="0"/>
            <w:noProof/>
            <w:sz w:val="22"/>
            <w:szCs w:val="22"/>
            <w:lang w:eastAsia="ru-RU"/>
          </w:rPr>
          <w:tab/>
        </w:r>
        <w:r w:rsidRPr="00A10CCD">
          <w:rPr>
            <w:rStyle w:val="a6"/>
            <w:noProof/>
          </w:rPr>
          <w:t>Требования к приложению</w:t>
        </w:r>
        <w:r>
          <w:rPr>
            <w:noProof/>
            <w:webHidden/>
          </w:rPr>
          <w:tab/>
        </w:r>
        <w:r>
          <w:rPr>
            <w:noProof/>
            <w:webHidden/>
          </w:rPr>
          <w:fldChar w:fldCharType="begin"/>
        </w:r>
        <w:r>
          <w:rPr>
            <w:noProof/>
            <w:webHidden/>
          </w:rPr>
          <w:instrText xml:space="preserve"> PAGEREF _Toc10386322 \h </w:instrText>
        </w:r>
        <w:r>
          <w:rPr>
            <w:noProof/>
            <w:webHidden/>
          </w:rPr>
        </w:r>
        <w:r>
          <w:rPr>
            <w:noProof/>
            <w:webHidden/>
          </w:rPr>
          <w:fldChar w:fldCharType="separate"/>
        </w:r>
        <w:r w:rsidR="006B073E">
          <w:rPr>
            <w:noProof/>
            <w:webHidden/>
          </w:rPr>
          <w:t>5</w:t>
        </w:r>
        <w:r>
          <w:rPr>
            <w:noProof/>
            <w:webHidden/>
          </w:rPr>
          <w:fldChar w:fldCharType="end"/>
        </w:r>
      </w:hyperlink>
    </w:p>
    <w:p w14:paraId="7E3F4BB2" w14:textId="6E4BBF38" w:rsidR="004A57F4" w:rsidRPr="004A57F4" w:rsidRDefault="004A57F4">
      <w:pPr>
        <w:pStyle w:val="26"/>
        <w:tabs>
          <w:tab w:val="left" w:pos="1680"/>
          <w:tab w:val="right" w:leader="dot" w:pos="9345"/>
        </w:tabs>
        <w:rPr>
          <w:smallCaps w:val="0"/>
          <w:noProof/>
          <w:sz w:val="22"/>
          <w:szCs w:val="22"/>
          <w:lang w:eastAsia="ru-RU"/>
        </w:rPr>
      </w:pPr>
      <w:hyperlink w:anchor="_Toc10386323" w:history="1">
        <w:r w:rsidRPr="00A10CCD">
          <w:rPr>
            <w:rStyle w:val="a6"/>
            <w:noProof/>
          </w:rPr>
          <w:t>3.1.</w:t>
        </w:r>
        <w:r w:rsidRPr="004A57F4">
          <w:rPr>
            <w:smallCaps w:val="0"/>
            <w:noProof/>
            <w:sz w:val="22"/>
            <w:szCs w:val="22"/>
            <w:lang w:eastAsia="ru-RU"/>
          </w:rPr>
          <w:tab/>
        </w:r>
        <w:r w:rsidRPr="00A10CCD">
          <w:rPr>
            <w:rStyle w:val="a6"/>
            <w:noProof/>
          </w:rPr>
          <w:t>Требования к приложению в целом</w:t>
        </w:r>
        <w:r>
          <w:rPr>
            <w:noProof/>
            <w:webHidden/>
          </w:rPr>
          <w:tab/>
        </w:r>
        <w:r>
          <w:rPr>
            <w:noProof/>
            <w:webHidden/>
          </w:rPr>
          <w:fldChar w:fldCharType="begin"/>
        </w:r>
        <w:r>
          <w:rPr>
            <w:noProof/>
            <w:webHidden/>
          </w:rPr>
          <w:instrText xml:space="preserve"> PAGEREF _Toc10386323 \h </w:instrText>
        </w:r>
        <w:r>
          <w:rPr>
            <w:noProof/>
            <w:webHidden/>
          </w:rPr>
        </w:r>
        <w:r>
          <w:rPr>
            <w:noProof/>
            <w:webHidden/>
          </w:rPr>
          <w:fldChar w:fldCharType="separate"/>
        </w:r>
        <w:r w:rsidR="006B073E">
          <w:rPr>
            <w:noProof/>
            <w:webHidden/>
          </w:rPr>
          <w:t>5</w:t>
        </w:r>
        <w:r>
          <w:rPr>
            <w:noProof/>
            <w:webHidden/>
          </w:rPr>
          <w:fldChar w:fldCharType="end"/>
        </w:r>
      </w:hyperlink>
    </w:p>
    <w:p w14:paraId="5D47E81E" w14:textId="250FF979" w:rsidR="004A57F4" w:rsidRPr="004A57F4" w:rsidRDefault="004A57F4">
      <w:pPr>
        <w:pStyle w:val="33"/>
        <w:tabs>
          <w:tab w:val="left" w:pos="1920"/>
          <w:tab w:val="right" w:leader="dot" w:pos="9345"/>
        </w:tabs>
        <w:rPr>
          <w:i w:val="0"/>
          <w:iCs w:val="0"/>
          <w:noProof/>
          <w:sz w:val="22"/>
          <w:szCs w:val="22"/>
          <w:lang w:eastAsia="ru-RU"/>
        </w:rPr>
      </w:pPr>
      <w:hyperlink w:anchor="_Toc10386324" w:history="1">
        <w:r w:rsidRPr="00A10CCD">
          <w:rPr>
            <w:rStyle w:val="a6"/>
            <w:noProof/>
          </w:rPr>
          <w:t>3.1.1.</w:t>
        </w:r>
        <w:r w:rsidRPr="004A57F4">
          <w:rPr>
            <w:i w:val="0"/>
            <w:iCs w:val="0"/>
            <w:noProof/>
            <w:sz w:val="22"/>
            <w:szCs w:val="22"/>
            <w:lang w:eastAsia="ru-RU"/>
          </w:rPr>
          <w:tab/>
        </w:r>
        <w:r w:rsidRPr="00A10CCD">
          <w:rPr>
            <w:rStyle w:val="a6"/>
            <w:noProof/>
          </w:rPr>
          <w:t>Требования к структуре</w:t>
        </w:r>
        <w:r>
          <w:rPr>
            <w:noProof/>
            <w:webHidden/>
          </w:rPr>
          <w:tab/>
        </w:r>
        <w:r>
          <w:rPr>
            <w:noProof/>
            <w:webHidden/>
          </w:rPr>
          <w:fldChar w:fldCharType="begin"/>
        </w:r>
        <w:r>
          <w:rPr>
            <w:noProof/>
            <w:webHidden/>
          </w:rPr>
          <w:instrText xml:space="preserve"> PAGEREF _Toc10386324 \h </w:instrText>
        </w:r>
        <w:r>
          <w:rPr>
            <w:noProof/>
            <w:webHidden/>
          </w:rPr>
        </w:r>
        <w:r>
          <w:rPr>
            <w:noProof/>
            <w:webHidden/>
          </w:rPr>
          <w:fldChar w:fldCharType="separate"/>
        </w:r>
        <w:r w:rsidR="006B073E">
          <w:rPr>
            <w:noProof/>
            <w:webHidden/>
          </w:rPr>
          <w:t>5</w:t>
        </w:r>
        <w:r>
          <w:rPr>
            <w:noProof/>
            <w:webHidden/>
          </w:rPr>
          <w:fldChar w:fldCharType="end"/>
        </w:r>
      </w:hyperlink>
    </w:p>
    <w:p w14:paraId="2AA0BBDD" w14:textId="37C3AE2A" w:rsidR="004A57F4" w:rsidRPr="004A57F4" w:rsidRDefault="004A57F4">
      <w:pPr>
        <w:pStyle w:val="33"/>
        <w:tabs>
          <w:tab w:val="left" w:pos="1920"/>
          <w:tab w:val="right" w:leader="dot" w:pos="9345"/>
        </w:tabs>
        <w:rPr>
          <w:i w:val="0"/>
          <w:iCs w:val="0"/>
          <w:noProof/>
          <w:sz w:val="22"/>
          <w:szCs w:val="22"/>
          <w:lang w:eastAsia="ru-RU"/>
        </w:rPr>
      </w:pPr>
      <w:hyperlink w:anchor="_Toc10386325" w:history="1">
        <w:r w:rsidRPr="00A10CCD">
          <w:rPr>
            <w:rStyle w:val="a6"/>
            <w:noProof/>
          </w:rPr>
          <w:t>3.1.2.</w:t>
        </w:r>
        <w:r w:rsidRPr="004A57F4">
          <w:rPr>
            <w:i w:val="0"/>
            <w:iCs w:val="0"/>
            <w:noProof/>
            <w:sz w:val="22"/>
            <w:szCs w:val="22"/>
            <w:lang w:eastAsia="ru-RU"/>
          </w:rPr>
          <w:tab/>
        </w:r>
        <w:r w:rsidRPr="00A10CCD">
          <w:rPr>
            <w:rStyle w:val="a6"/>
            <w:noProof/>
          </w:rPr>
          <w:t>Показатели назначения системы</w:t>
        </w:r>
        <w:r>
          <w:rPr>
            <w:noProof/>
            <w:webHidden/>
          </w:rPr>
          <w:tab/>
        </w:r>
        <w:r>
          <w:rPr>
            <w:noProof/>
            <w:webHidden/>
          </w:rPr>
          <w:fldChar w:fldCharType="begin"/>
        </w:r>
        <w:r>
          <w:rPr>
            <w:noProof/>
            <w:webHidden/>
          </w:rPr>
          <w:instrText xml:space="preserve"> PAGEREF _Toc10386325 \h </w:instrText>
        </w:r>
        <w:r>
          <w:rPr>
            <w:noProof/>
            <w:webHidden/>
          </w:rPr>
        </w:r>
        <w:r>
          <w:rPr>
            <w:noProof/>
            <w:webHidden/>
          </w:rPr>
          <w:fldChar w:fldCharType="separate"/>
        </w:r>
        <w:r w:rsidR="006B073E">
          <w:rPr>
            <w:noProof/>
            <w:webHidden/>
          </w:rPr>
          <w:t>7</w:t>
        </w:r>
        <w:r>
          <w:rPr>
            <w:noProof/>
            <w:webHidden/>
          </w:rPr>
          <w:fldChar w:fldCharType="end"/>
        </w:r>
      </w:hyperlink>
    </w:p>
    <w:p w14:paraId="7353D583" w14:textId="5A12A5F6" w:rsidR="004A57F4" w:rsidRPr="004A57F4" w:rsidRDefault="004A57F4">
      <w:pPr>
        <w:pStyle w:val="33"/>
        <w:tabs>
          <w:tab w:val="left" w:pos="1920"/>
          <w:tab w:val="right" w:leader="dot" w:pos="9345"/>
        </w:tabs>
        <w:rPr>
          <w:i w:val="0"/>
          <w:iCs w:val="0"/>
          <w:noProof/>
          <w:sz w:val="22"/>
          <w:szCs w:val="22"/>
          <w:lang w:eastAsia="ru-RU"/>
        </w:rPr>
      </w:pPr>
      <w:hyperlink w:anchor="_Toc10386326" w:history="1">
        <w:r w:rsidRPr="00A10CCD">
          <w:rPr>
            <w:rStyle w:val="a6"/>
            <w:noProof/>
          </w:rPr>
          <w:t>3.1.3.</w:t>
        </w:r>
        <w:r w:rsidRPr="004A57F4">
          <w:rPr>
            <w:i w:val="0"/>
            <w:iCs w:val="0"/>
            <w:noProof/>
            <w:sz w:val="22"/>
            <w:szCs w:val="22"/>
            <w:lang w:eastAsia="ru-RU"/>
          </w:rPr>
          <w:tab/>
        </w:r>
        <w:r w:rsidRPr="00A10CCD">
          <w:rPr>
            <w:rStyle w:val="a6"/>
            <w:noProof/>
          </w:rPr>
          <w:t>Требования к безопасности и защите информации</w:t>
        </w:r>
        <w:r>
          <w:rPr>
            <w:noProof/>
            <w:webHidden/>
          </w:rPr>
          <w:tab/>
        </w:r>
        <w:r>
          <w:rPr>
            <w:noProof/>
            <w:webHidden/>
          </w:rPr>
          <w:fldChar w:fldCharType="begin"/>
        </w:r>
        <w:r>
          <w:rPr>
            <w:noProof/>
            <w:webHidden/>
          </w:rPr>
          <w:instrText xml:space="preserve"> PAGEREF _Toc10386326 \h </w:instrText>
        </w:r>
        <w:r>
          <w:rPr>
            <w:noProof/>
            <w:webHidden/>
          </w:rPr>
        </w:r>
        <w:r>
          <w:rPr>
            <w:noProof/>
            <w:webHidden/>
          </w:rPr>
          <w:fldChar w:fldCharType="separate"/>
        </w:r>
        <w:r w:rsidR="006B073E">
          <w:rPr>
            <w:noProof/>
            <w:webHidden/>
          </w:rPr>
          <w:t>8</w:t>
        </w:r>
        <w:r>
          <w:rPr>
            <w:noProof/>
            <w:webHidden/>
          </w:rPr>
          <w:fldChar w:fldCharType="end"/>
        </w:r>
      </w:hyperlink>
    </w:p>
    <w:p w14:paraId="723306B0" w14:textId="7597815A" w:rsidR="004A57F4" w:rsidRPr="004A57F4" w:rsidRDefault="004A57F4">
      <w:pPr>
        <w:pStyle w:val="33"/>
        <w:tabs>
          <w:tab w:val="left" w:pos="1920"/>
          <w:tab w:val="right" w:leader="dot" w:pos="9345"/>
        </w:tabs>
        <w:rPr>
          <w:i w:val="0"/>
          <w:iCs w:val="0"/>
          <w:noProof/>
          <w:sz w:val="22"/>
          <w:szCs w:val="22"/>
          <w:lang w:eastAsia="ru-RU"/>
        </w:rPr>
      </w:pPr>
      <w:hyperlink w:anchor="_Toc10386327" w:history="1">
        <w:r w:rsidRPr="00A10CCD">
          <w:rPr>
            <w:rStyle w:val="a6"/>
            <w:noProof/>
          </w:rPr>
          <w:t>3.1.4.</w:t>
        </w:r>
        <w:r w:rsidRPr="004A57F4">
          <w:rPr>
            <w:i w:val="0"/>
            <w:iCs w:val="0"/>
            <w:noProof/>
            <w:sz w:val="22"/>
            <w:szCs w:val="22"/>
            <w:lang w:eastAsia="ru-RU"/>
          </w:rPr>
          <w:tab/>
        </w:r>
        <w:r w:rsidRPr="00A10CCD">
          <w:rPr>
            <w:rStyle w:val="a6"/>
            <w:noProof/>
          </w:rPr>
          <w:t>Требования к численности и квалификации персонала</w:t>
        </w:r>
        <w:r>
          <w:rPr>
            <w:noProof/>
            <w:webHidden/>
          </w:rPr>
          <w:tab/>
        </w:r>
        <w:r>
          <w:rPr>
            <w:noProof/>
            <w:webHidden/>
          </w:rPr>
          <w:fldChar w:fldCharType="begin"/>
        </w:r>
        <w:r>
          <w:rPr>
            <w:noProof/>
            <w:webHidden/>
          </w:rPr>
          <w:instrText xml:space="preserve"> PAGEREF _Toc10386327 \h </w:instrText>
        </w:r>
        <w:r>
          <w:rPr>
            <w:noProof/>
            <w:webHidden/>
          </w:rPr>
        </w:r>
        <w:r>
          <w:rPr>
            <w:noProof/>
            <w:webHidden/>
          </w:rPr>
          <w:fldChar w:fldCharType="separate"/>
        </w:r>
        <w:r w:rsidR="006B073E">
          <w:rPr>
            <w:noProof/>
            <w:webHidden/>
          </w:rPr>
          <w:t>8</w:t>
        </w:r>
        <w:r>
          <w:rPr>
            <w:noProof/>
            <w:webHidden/>
          </w:rPr>
          <w:fldChar w:fldCharType="end"/>
        </w:r>
      </w:hyperlink>
    </w:p>
    <w:p w14:paraId="2A9470C5" w14:textId="4FA11BB7" w:rsidR="004A57F4" w:rsidRPr="004A57F4" w:rsidRDefault="004A57F4">
      <w:pPr>
        <w:pStyle w:val="33"/>
        <w:tabs>
          <w:tab w:val="left" w:pos="1920"/>
          <w:tab w:val="right" w:leader="dot" w:pos="9345"/>
        </w:tabs>
        <w:rPr>
          <w:i w:val="0"/>
          <w:iCs w:val="0"/>
          <w:noProof/>
          <w:sz w:val="22"/>
          <w:szCs w:val="22"/>
          <w:lang w:eastAsia="ru-RU"/>
        </w:rPr>
      </w:pPr>
      <w:hyperlink w:anchor="_Toc10386328" w:history="1">
        <w:r w:rsidRPr="00A10CCD">
          <w:rPr>
            <w:rStyle w:val="a6"/>
            <w:noProof/>
          </w:rPr>
          <w:t>3.1.5.</w:t>
        </w:r>
        <w:r w:rsidRPr="004A57F4">
          <w:rPr>
            <w:i w:val="0"/>
            <w:iCs w:val="0"/>
            <w:noProof/>
            <w:sz w:val="22"/>
            <w:szCs w:val="22"/>
            <w:lang w:eastAsia="ru-RU"/>
          </w:rPr>
          <w:tab/>
        </w:r>
        <w:r w:rsidRPr="00A10CCD">
          <w:rPr>
            <w:rStyle w:val="a6"/>
            <w:noProof/>
          </w:rPr>
          <w:t>Требования к патентной чистоте</w:t>
        </w:r>
        <w:r>
          <w:rPr>
            <w:noProof/>
            <w:webHidden/>
          </w:rPr>
          <w:tab/>
        </w:r>
        <w:r>
          <w:rPr>
            <w:noProof/>
            <w:webHidden/>
          </w:rPr>
          <w:fldChar w:fldCharType="begin"/>
        </w:r>
        <w:r>
          <w:rPr>
            <w:noProof/>
            <w:webHidden/>
          </w:rPr>
          <w:instrText xml:space="preserve"> PAGEREF _Toc10386328 \h </w:instrText>
        </w:r>
        <w:r>
          <w:rPr>
            <w:noProof/>
            <w:webHidden/>
          </w:rPr>
        </w:r>
        <w:r>
          <w:rPr>
            <w:noProof/>
            <w:webHidden/>
          </w:rPr>
          <w:fldChar w:fldCharType="separate"/>
        </w:r>
        <w:r w:rsidR="006B073E">
          <w:rPr>
            <w:noProof/>
            <w:webHidden/>
          </w:rPr>
          <w:t>8</w:t>
        </w:r>
        <w:r>
          <w:rPr>
            <w:noProof/>
            <w:webHidden/>
          </w:rPr>
          <w:fldChar w:fldCharType="end"/>
        </w:r>
      </w:hyperlink>
    </w:p>
    <w:p w14:paraId="1BB6FF86" w14:textId="0EAB5B0B" w:rsidR="004A57F4" w:rsidRPr="004A57F4" w:rsidRDefault="004A57F4">
      <w:pPr>
        <w:pStyle w:val="33"/>
        <w:tabs>
          <w:tab w:val="left" w:pos="1920"/>
          <w:tab w:val="right" w:leader="dot" w:pos="9345"/>
        </w:tabs>
        <w:rPr>
          <w:i w:val="0"/>
          <w:iCs w:val="0"/>
          <w:noProof/>
          <w:sz w:val="22"/>
          <w:szCs w:val="22"/>
          <w:lang w:eastAsia="ru-RU"/>
        </w:rPr>
      </w:pPr>
      <w:hyperlink w:anchor="_Toc10386329" w:history="1">
        <w:r w:rsidRPr="00A10CCD">
          <w:rPr>
            <w:rStyle w:val="a6"/>
            <w:noProof/>
          </w:rPr>
          <w:t>3.1.6.</w:t>
        </w:r>
        <w:r w:rsidRPr="004A57F4">
          <w:rPr>
            <w:i w:val="0"/>
            <w:iCs w:val="0"/>
            <w:noProof/>
            <w:sz w:val="22"/>
            <w:szCs w:val="22"/>
            <w:lang w:eastAsia="ru-RU"/>
          </w:rPr>
          <w:tab/>
        </w:r>
        <w:r w:rsidRPr="00A10CCD">
          <w:rPr>
            <w:rStyle w:val="a6"/>
            <w:noProof/>
          </w:rPr>
          <w:t>Требования к масштабируемости и открытости</w:t>
        </w:r>
        <w:r>
          <w:rPr>
            <w:noProof/>
            <w:webHidden/>
          </w:rPr>
          <w:tab/>
        </w:r>
        <w:r>
          <w:rPr>
            <w:noProof/>
            <w:webHidden/>
          </w:rPr>
          <w:fldChar w:fldCharType="begin"/>
        </w:r>
        <w:r>
          <w:rPr>
            <w:noProof/>
            <w:webHidden/>
          </w:rPr>
          <w:instrText xml:space="preserve"> PAGEREF _Toc10386329 \h </w:instrText>
        </w:r>
        <w:r>
          <w:rPr>
            <w:noProof/>
            <w:webHidden/>
          </w:rPr>
        </w:r>
        <w:r>
          <w:rPr>
            <w:noProof/>
            <w:webHidden/>
          </w:rPr>
          <w:fldChar w:fldCharType="separate"/>
        </w:r>
        <w:r w:rsidR="006B073E">
          <w:rPr>
            <w:noProof/>
            <w:webHidden/>
          </w:rPr>
          <w:t>8</w:t>
        </w:r>
        <w:r>
          <w:rPr>
            <w:noProof/>
            <w:webHidden/>
          </w:rPr>
          <w:fldChar w:fldCharType="end"/>
        </w:r>
      </w:hyperlink>
    </w:p>
    <w:p w14:paraId="567575DE" w14:textId="7B2B084D" w:rsidR="004A57F4" w:rsidRPr="004A57F4" w:rsidRDefault="004A57F4">
      <w:pPr>
        <w:pStyle w:val="26"/>
        <w:tabs>
          <w:tab w:val="left" w:pos="1680"/>
          <w:tab w:val="right" w:leader="dot" w:pos="9345"/>
        </w:tabs>
        <w:rPr>
          <w:smallCaps w:val="0"/>
          <w:noProof/>
          <w:sz w:val="22"/>
          <w:szCs w:val="22"/>
          <w:lang w:eastAsia="ru-RU"/>
        </w:rPr>
      </w:pPr>
      <w:hyperlink w:anchor="_Toc10386330" w:history="1">
        <w:r w:rsidRPr="00A10CCD">
          <w:rPr>
            <w:rStyle w:val="a6"/>
            <w:noProof/>
          </w:rPr>
          <w:t>3.2.</w:t>
        </w:r>
        <w:r w:rsidRPr="004A57F4">
          <w:rPr>
            <w:smallCaps w:val="0"/>
            <w:noProof/>
            <w:sz w:val="22"/>
            <w:szCs w:val="22"/>
            <w:lang w:eastAsia="ru-RU"/>
          </w:rPr>
          <w:tab/>
        </w:r>
        <w:r w:rsidRPr="00A10CCD">
          <w:rPr>
            <w:rStyle w:val="a6"/>
            <w:noProof/>
          </w:rPr>
          <w:t>Функциональные требования</w:t>
        </w:r>
        <w:r>
          <w:rPr>
            <w:noProof/>
            <w:webHidden/>
          </w:rPr>
          <w:tab/>
        </w:r>
        <w:r>
          <w:rPr>
            <w:noProof/>
            <w:webHidden/>
          </w:rPr>
          <w:fldChar w:fldCharType="begin"/>
        </w:r>
        <w:r>
          <w:rPr>
            <w:noProof/>
            <w:webHidden/>
          </w:rPr>
          <w:instrText xml:space="preserve"> PAGEREF _Toc10386330 \h </w:instrText>
        </w:r>
        <w:r>
          <w:rPr>
            <w:noProof/>
            <w:webHidden/>
          </w:rPr>
        </w:r>
        <w:r>
          <w:rPr>
            <w:noProof/>
            <w:webHidden/>
          </w:rPr>
          <w:fldChar w:fldCharType="separate"/>
        </w:r>
        <w:r w:rsidR="006B073E">
          <w:rPr>
            <w:noProof/>
            <w:webHidden/>
          </w:rPr>
          <w:t>8</w:t>
        </w:r>
        <w:r>
          <w:rPr>
            <w:noProof/>
            <w:webHidden/>
          </w:rPr>
          <w:fldChar w:fldCharType="end"/>
        </w:r>
      </w:hyperlink>
    </w:p>
    <w:p w14:paraId="7337BCB5" w14:textId="06621A2C" w:rsidR="004A57F4" w:rsidRPr="004A57F4" w:rsidRDefault="004A57F4">
      <w:pPr>
        <w:pStyle w:val="26"/>
        <w:tabs>
          <w:tab w:val="left" w:pos="1680"/>
          <w:tab w:val="right" w:leader="dot" w:pos="9345"/>
        </w:tabs>
        <w:rPr>
          <w:smallCaps w:val="0"/>
          <w:noProof/>
          <w:sz w:val="22"/>
          <w:szCs w:val="22"/>
          <w:lang w:eastAsia="ru-RU"/>
        </w:rPr>
      </w:pPr>
      <w:hyperlink w:anchor="_Toc10386331" w:history="1">
        <w:r w:rsidRPr="00A10CCD">
          <w:rPr>
            <w:rStyle w:val="a6"/>
            <w:noProof/>
          </w:rPr>
          <w:t>3.3.</w:t>
        </w:r>
        <w:r w:rsidRPr="004A57F4">
          <w:rPr>
            <w:smallCaps w:val="0"/>
            <w:noProof/>
            <w:sz w:val="22"/>
            <w:szCs w:val="22"/>
            <w:lang w:eastAsia="ru-RU"/>
          </w:rPr>
          <w:tab/>
        </w:r>
        <w:r w:rsidRPr="00A10CCD">
          <w:rPr>
            <w:rStyle w:val="a6"/>
            <w:noProof/>
          </w:rPr>
          <w:t>Обработка ошибок</w:t>
        </w:r>
        <w:r>
          <w:rPr>
            <w:noProof/>
            <w:webHidden/>
          </w:rPr>
          <w:tab/>
        </w:r>
        <w:r>
          <w:rPr>
            <w:noProof/>
            <w:webHidden/>
          </w:rPr>
          <w:fldChar w:fldCharType="begin"/>
        </w:r>
        <w:r>
          <w:rPr>
            <w:noProof/>
            <w:webHidden/>
          </w:rPr>
          <w:instrText xml:space="preserve"> PAGEREF _Toc10386331 \h </w:instrText>
        </w:r>
        <w:r>
          <w:rPr>
            <w:noProof/>
            <w:webHidden/>
          </w:rPr>
        </w:r>
        <w:r>
          <w:rPr>
            <w:noProof/>
            <w:webHidden/>
          </w:rPr>
          <w:fldChar w:fldCharType="separate"/>
        </w:r>
        <w:r w:rsidR="006B073E">
          <w:rPr>
            <w:noProof/>
            <w:webHidden/>
          </w:rPr>
          <w:t>9</w:t>
        </w:r>
        <w:r>
          <w:rPr>
            <w:noProof/>
            <w:webHidden/>
          </w:rPr>
          <w:fldChar w:fldCharType="end"/>
        </w:r>
      </w:hyperlink>
    </w:p>
    <w:p w14:paraId="3C4F5DA5" w14:textId="23645616" w:rsidR="004A57F4" w:rsidRPr="004A57F4" w:rsidRDefault="004A57F4">
      <w:pPr>
        <w:pStyle w:val="26"/>
        <w:tabs>
          <w:tab w:val="left" w:pos="1680"/>
          <w:tab w:val="right" w:leader="dot" w:pos="9345"/>
        </w:tabs>
        <w:rPr>
          <w:smallCaps w:val="0"/>
          <w:noProof/>
          <w:sz w:val="22"/>
          <w:szCs w:val="22"/>
          <w:lang w:eastAsia="ru-RU"/>
        </w:rPr>
      </w:pPr>
      <w:hyperlink w:anchor="_Toc10386332" w:history="1">
        <w:r w:rsidRPr="00A10CCD">
          <w:rPr>
            <w:rStyle w:val="a6"/>
            <w:noProof/>
          </w:rPr>
          <w:t>3.4.</w:t>
        </w:r>
        <w:r w:rsidRPr="004A57F4">
          <w:rPr>
            <w:smallCaps w:val="0"/>
            <w:noProof/>
            <w:sz w:val="22"/>
            <w:szCs w:val="22"/>
            <w:lang w:eastAsia="ru-RU"/>
          </w:rPr>
          <w:tab/>
        </w:r>
        <w:r w:rsidRPr="00A10CCD">
          <w:rPr>
            <w:rStyle w:val="a6"/>
            <w:noProof/>
          </w:rPr>
          <w:t>Интерфейс</w:t>
        </w:r>
        <w:r>
          <w:rPr>
            <w:noProof/>
            <w:webHidden/>
          </w:rPr>
          <w:tab/>
        </w:r>
        <w:r>
          <w:rPr>
            <w:noProof/>
            <w:webHidden/>
          </w:rPr>
          <w:fldChar w:fldCharType="begin"/>
        </w:r>
        <w:r>
          <w:rPr>
            <w:noProof/>
            <w:webHidden/>
          </w:rPr>
          <w:instrText xml:space="preserve"> PAGEREF _Toc10386332 \h </w:instrText>
        </w:r>
        <w:r>
          <w:rPr>
            <w:noProof/>
            <w:webHidden/>
          </w:rPr>
        </w:r>
        <w:r>
          <w:rPr>
            <w:noProof/>
            <w:webHidden/>
          </w:rPr>
          <w:fldChar w:fldCharType="separate"/>
        </w:r>
        <w:r w:rsidR="006B073E">
          <w:rPr>
            <w:noProof/>
            <w:webHidden/>
          </w:rPr>
          <w:t>10</w:t>
        </w:r>
        <w:r>
          <w:rPr>
            <w:noProof/>
            <w:webHidden/>
          </w:rPr>
          <w:fldChar w:fldCharType="end"/>
        </w:r>
      </w:hyperlink>
    </w:p>
    <w:p w14:paraId="4BC86060" w14:textId="59699B1B" w:rsidR="004A57F4" w:rsidRPr="004A57F4" w:rsidRDefault="004A57F4">
      <w:pPr>
        <w:pStyle w:val="33"/>
        <w:tabs>
          <w:tab w:val="left" w:pos="1920"/>
          <w:tab w:val="right" w:leader="dot" w:pos="9345"/>
        </w:tabs>
        <w:rPr>
          <w:i w:val="0"/>
          <w:iCs w:val="0"/>
          <w:noProof/>
          <w:sz w:val="22"/>
          <w:szCs w:val="22"/>
          <w:lang w:eastAsia="ru-RU"/>
        </w:rPr>
      </w:pPr>
      <w:hyperlink w:anchor="_Toc10386333" w:history="1">
        <w:r w:rsidRPr="00A10CCD">
          <w:rPr>
            <w:rStyle w:val="a6"/>
            <w:noProof/>
          </w:rPr>
          <w:t>3.4.1.</w:t>
        </w:r>
        <w:r w:rsidRPr="004A57F4">
          <w:rPr>
            <w:i w:val="0"/>
            <w:iCs w:val="0"/>
            <w:noProof/>
            <w:sz w:val="22"/>
            <w:szCs w:val="22"/>
            <w:lang w:eastAsia="ru-RU"/>
          </w:rPr>
          <w:tab/>
        </w:r>
        <w:r w:rsidRPr="00A10CCD">
          <w:rPr>
            <w:rStyle w:val="a6"/>
            <w:noProof/>
          </w:rPr>
          <w:t>Основные требования</w:t>
        </w:r>
        <w:r>
          <w:rPr>
            <w:noProof/>
            <w:webHidden/>
          </w:rPr>
          <w:tab/>
        </w:r>
        <w:r>
          <w:rPr>
            <w:noProof/>
            <w:webHidden/>
          </w:rPr>
          <w:fldChar w:fldCharType="begin"/>
        </w:r>
        <w:r>
          <w:rPr>
            <w:noProof/>
            <w:webHidden/>
          </w:rPr>
          <w:instrText xml:space="preserve"> PAGEREF _Toc10386333 \h </w:instrText>
        </w:r>
        <w:r>
          <w:rPr>
            <w:noProof/>
            <w:webHidden/>
          </w:rPr>
        </w:r>
        <w:r>
          <w:rPr>
            <w:noProof/>
            <w:webHidden/>
          </w:rPr>
          <w:fldChar w:fldCharType="separate"/>
        </w:r>
        <w:r w:rsidR="006B073E">
          <w:rPr>
            <w:noProof/>
            <w:webHidden/>
          </w:rPr>
          <w:t>10</w:t>
        </w:r>
        <w:r>
          <w:rPr>
            <w:noProof/>
            <w:webHidden/>
          </w:rPr>
          <w:fldChar w:fldCharType="end"/>
        </w:r>
      </w:hyperlink>
    </w:p>
    <w:p w14:paraId="6126301E" w14:textId="4518F986" w:rsidR="004A57F4" w:rsidRPr="004A57F4" w:rsidRDefault="004A57F4">
      <w:pPr>
        <w:pStyle w:val="33"/>
        <w:tabs>
          <w:tab w:val="left" w:pos="1920"/>
          <w:tab w:val="right" w:leader="dot" w:pos="9345"/>
        </w:tabs>
        <w:rPr>
          <w:i w:val="0"/>
          <w:iCs w:val="0"/>
          <w:noProof/>
          <w:sz w:val="22"/>
          <w:szCs w:val="22"/>
          <w:lang w:eastAsia="ru-RU"/>
        </w:rPr>
      </w:pPr>
      <w:hyperlink w:anchor="_Toc10386334" w:history="1">
        <w:r w:rsidRPr="00A10CCD">
          <w:rPr>
            <w:rStyle w:val="a6"/>
            <w:noProof/>
          </w:rPr>
          <w:t>3.4.2.</w:t>
        </w:r>
        <w:r w:rsidRPr="004A57F4">
          <w:rPr>
            <w:i w:val="0"/>
            <w:iCs w:val="0"/>
            <w:noProof/>
            <w:sz w:val="22"/>
            <w:szCs w:val="22"/>
            <w:lang w:eastAsia="ru-RU"/>
          </w:rPr>
          <w:tab/>
        </w:r>
        <w:r w:rsidRPr="00A10CCD">
          <w:rPr>
            <w:rStyle w:val="a6"/>
            <w:noProof/>
          </w:rPr>
          <w:t>Дизайн и навигация</w:t>
        </w:r>
        <w:r>
          <w:rPr>
            <w:noProof/>
            <w:webHidden/>
          </w:rPr>
          <w:tab/>
        </w:r>
        <w:r>
          <w:rPr>
            <w:noProof/>
            <w:webHidden/>
          </w:rPr>
          <w:fldChar w:fldCharType="begin"/>
        </w:r>
        <w:r>
          <w:rPr>
            <w:noProof/>
            <w:webHidden/>
          </w:rPr>
          <w:instrText xml:space="preserve"> PAGEREF _Toc10386334 \h </w:instrText>
        </w:r>
        <w:r>
          <w:rPr>
            <w:noProof/>
            <w:webHidden/>
          </w:rPr>
        </w:r>
        <w:r>
          <w:rPr>
            <w:noProof/>
            <w:webHidden/>
          </w:rPr>
          <w:fldChar w:fldCharType="separate"/>
        </w:r>
        <w:r w:rsidR="006B073E">
          <w:rPr>
            <w:noProof/>
            <w:webHidden/>
          </w:rPr>
          <w:t>11</w:t>
        </w:r>
        <w:r>
          <w:rPr>
            <w:noProof/>
            <w:webHidden/>
          </w:rPr>
          <w:fldChar w:fldCharType="end"/>
        </w:r>
      </w:hyperlink>
    </w:p>
    <w:p w14:paraId="1110E8A9" w14:textId="52E6DF73" w:rsidR="004A57F4" w:rsidRPr="004A57F4" w:rsidRDefault="004A57F4">
      <w:pPr>
        <w:pStyle w:val="26"/>
        <w:tabs>
          <w:tab w:val="left" w:pos="1680"/>
          <w:tab w:val="right" w:leader="dot" w:pos="9345"/>
        </w:tabs>
        <w:rPr>
          <w:smallCaps w:val="0"/>
          <w:noProof/>
          <w:sz w:val="22"/>
          <w:szCs w:val="22"/>
          <w:lang w:eastAsia="ru-RU"/>
        </w:rPr>
      </w:pPr>
      <w:hyperlink w:anchor="_Toc10386335" w:history="1">
        <w:r w:rsidRPr="00A10CCD">
          <w:rPr>
            <w:rStyle w:val="a6"/>
            <w:noProof/>
          </w:rPr>
          <w:t>3.5.</w:t>
        </w:r>
        <w:r w:rsidRPr="004A57F4">
          <w:rPr>
            <w:smallCaps w:val="0"/>
            <w:noProof/>
            <w:sz w:val="22"/>
            <w:szCs w:val="22"/>
            <w:lang w:eastAsia="ru-RU"/>
          </w:rPr>
          <w:tab/>
        </w:r>
        <w:r w:rsidRPr="00A10CCD">
          <w:rPr>
            <w:rStyle w:val="a6"/>
            <w:noProof/>
          </w:rPr>
          <w:t>Требования к видам обеспечения</w:t>
        </w:r>
        <w:r>
          <w:rPr>
            <w:noProof/>
            <w:webHidden/>
          </w:rPr>
          <w:tab/>
        </w:r>
        <w:r>
          <w:rPr>
            <w:noProof/>
            <w:webHidden/>
          </w:rPr>
          <w:fldChar w:fldCharType="begin"/>
        </w:r>
        <w:r>
          <w:rPr>
            <w:noProof/>
            <w:webHidden/>
          </w:rPr>
          <w:instrText xml:space="preserve"> PAGEREF _Toc10386335 \h </w:instrText>
        </w:r>
        <w:r>
          <w:rPr>
            <w:noProof/>
            <w:webHidden/>
          </w:rPr>
        </w:r>
        <w:r>
          <w:rPr>
            <w:noProof/>
            <w:webHidden/>
          </w:rPr>
          <w:fldChar w:fldCharType="separate"/>
        </w:r>
        <w:r w:rsidR="006B073E">
          <w:rPr>
            <w:noProof/>
            <w:webHidden/>
          </w:rPr>
          <w:t>12</w:t>
        </w:r>
        <w:r>
          <w:rPr>
            <w:noProof/>
            <w:webHidden/>
          </w:rPr>
          <w:fldChar w:fldCharType="end"/>
        </w:r>
      </w:hyperlink>
    </w:p>
    <w:p w14:paraId="50BA553D" w14:textId="599C1A1A" w:rsidR="004A57F4" w:rsidRPr="004A57F4" w:rsidRDefault="004A57F4">
      <w:pPr>
        <w:pStyle w:val="33"/>
        <w:tabs>
          <w:tab w:val="left" w:pos="1920"/>
          <w:tab w:val="right" w:leader="dot" w:pos="9345"/>
        </w:tabs>
        <w:rPr>
          <w:i w:val="0"/>
          <w:iCs w:val="0"/>
          <w:noProof/>
          <w:sz w:val="22"/>
          <w:szCs w:val="22"/>
          <w:lang w:eastAsia="ru-RU"/>
        </w:rPr>
      </w:pPr>
      <w:hyperlink w:anchor="_Toc10386336" w:history="1">
        <w:r w:rsidRPr="00A10CCD">
          <w:rPr>
            <w:rStyle w:val="a6"/>
            <w:noProof/>
          </w:rPr>
          <w:t>3.5.1.</w:t>
        </w:r>
        <w:r w:rsidRPr="004A57F4">
          <w:rPr>
            <w:i w:val="0"/>
            <w:iCs w:val="0"/>
            <w:noProof/>
            <w:sz w:val="22"/>
            <w:szCs w:val="22"/>
            <w:lang w:eastAsia="ru-RU"/>
          </w:rPr>
          <w:tab/>
        </w:r>
        <w:r w:rsidRPr="00A10CCD">
          <w:rPr>
            <w:rStyle w:val="a6"/>
            <w:noProof/>
          </w:rPr>
          <w:t>Требования к программному обеспечению</w:t>
        </w:r>
        <w:r>
          <w:rPr>
            <w:noProof/>
            <w:webHidden/>
          </w:rPr>
          <w:tab/>
        </w:r>
        <w:r>
          <w:rPr>
            <w:noProof/>
            <w:webHidden/>
          </w:rPr>
          <w:fldChar w:fldCharType="begin"/>
        </w:r>
        <w:r>
          <w:rPr>
            <w:noProof/>
            <w:webHidden/>
          </w:rPr>
          <w:instrText xml:space="preserve"> PAGEREF _Toc10386336 \h </w:instrText>
        </w:r>
        <w:r>
          <w:rPr>
            <w:noProof/>
            <w:webHidden/>
          </w:rPr>
        </w:r>
        <w:r>
          <w:rPr>
            <w:noProof/>
            <w:webHidden/>
          </w:rPr>
          <w:fldChar w:fldCharType="separate"/>
        </w:r>
        <w:r w:rsidR="006B073E">
          <w:rPr>
            <w:noProof/>
            <w:webHidden/>
          </w:rPr>
          <w:t>12</w:t>
        </w:r>
        <w:r>
          <w:rPr>
            <w:noProof/>
            <w:webHidden/>
          </w:rPr>
          <w:fldChar w:fldCharType="end"/>
        </w:r>
      </w:hyperlink>
    </w:p>
    <w:p w14:paraId="1764E7B2" w14:textId="6CE213D8" w:rsidR="004A57F4" w:rsidRPr="004A57F4" w:rsidRDefault="004A57F4">
      <w:pPr>
        <w:pStyle w:val="33"/>
        <w:tabs>
          <w:tab w:val="left" w:pos="1920"/>
          <w:tab w:val="right" w:leader="dot" w:pos="9345"/>
        </w:tabs>
        <w:rPr>
          <w:i w:val="0"/>
          <w:iCs w:val="0"/>
          <w:noProof/>
          <w:sz w:val="22"/>
          <w:szCs w:val="22"/>
          <w:lang w:eastAsia="ru-RU"/>
        </w:rPr>
      </w:pPr>
      <w:hyperlink w:anchor="_Toc10386337" w:history="1">
        <w:r w:rsidRPr="00A10CCD">
          <w:rPr>
            <w:rStyle w:val="a6"/>
            <w:noProof/>
          </w:rPr>
          <w:t>3.5.2.</w:t>
        </w:r>
        <w:r w:rsidRPr="004A57F4">
          <w:rPr>
            <w:i w:val="0"/>
            <w:iCs w:val="0"/>
            <w:noProof/>
            <w:sz w:val="22"/>
            <w:szCs w:val="22"/>
            <w:lang w:eastAsia="ru-RU"/>
          </w:rPr>
          <w:tab/>
        </w:r>
        <w:r w:rsidRPr="00A10CCD">
          <w:rPr>
            <w:rStyle w:val="a6"/>
            <w:noProof/>
          </w:rPr>
          <w:t>Требования к лингвистическому обеспечению</w:t>
        </w:r>
        <w:r>
          <w:rPr>
            <w:noProof/>
            <w:webHidden/>
          </w:rPr>
          <w:tab/>
        </w:r>
        <w:r>
          <w:rPr>
            <w:noProof/>
            <w:webHidden/>
          </w:rPr>
          <w:fldChar w:fldCharType="begin"/>
        </w:r>
        <w:r>
          <w:rPr>
            <w:noProof/>
            <w:webHidden/>
          </w:rPr>
          <w:instrText xml:space="preserve"> PAGEREF _Toc10386337 \h </w:instrText>
        </w:r>
        <w:r>
          <w:rPr>
            <w:noProof/>
            <w:webHidden/>
          </w:rPr>
        </w:r>
        <w:r>
          <w:rPr>
            <w:noProof/>
            <w:webHidden/>
          </w:rPr>
          <w:fldChar w:fldCharType="separate"/>
        </w:r>
        <w:r w:rsidR="006B073E">
          <w:rPr>
            <w:noProof/>
            <w:webHidden/>
          </w:rPr>
          <w:t>12</w:t>
        </w:r>
        <w:r>
          <w:rPr>
            <w:noProof/>
            <w:webHidden/>
          </w:rPr>
          <w:fldChar w:fldCharType="end"/>
        </w:r>
      </w:hyperlink>
    </w:p>
    <w:p w14:paraId="151945AC" w14:textId="4848F2CD" w:rsidR="004A57F4" w:rsidRPr="004A57F4" w:rsidRDefault="004A57F4">
      <w:pPr>
        <w:pStyle w:val="33"/>
        <w:tabs>
          <w:tab w:val="left" w:pos="1920"/>
          <w:tab w:val="right" w:leader="dot" w:pos="9345"/>
        </w:tabs>
        <w:rPr>
          <w:i w:val="0"/>
          <w:iCs w:val="0"/>
          <w:noProof/>
          <w:sz w:val="22"/>
          <w:szCs w:val="22"/>
          <w:lang w:eastAsia="ru-RU"/>
        </w:rPr>
      </w:pPr>
      <w:hyperlink w:anchor="_Toc10386338" w:history="1">
        <w:r w:rsidRPr="00A10CCD">
          <w:rPr>
            <w:rStyle w:val="a6"/>
            <w:noProof/>
          </w:rPr>
          <w:t>3.5.3.</w:t>
        </w:r>
        <w:r w:rsidRPr="004A57F4">
          <w:rPr>
            <w:i w:val="0"/>
            <w:iCs w:val="0"/>
            <w:noProof/>
            <w:sz w:val="22"/>
            <w:szCs w:val="22"/>
            <w:lang w:eastAsia="ru-RU"/>
          </w:rPr>
          <w:tab/>
        </w:r>
        <w:r w:rsidRPr="00A10CCD">
          <w:rPr>
            <w:rStyle w:val="a6"/>
            <w:noProof/>
          </w:rPr>
          <w:t>Требования к техническому обеспечению</w:t>
        </w:r>
        <w:r>
          <w:rPr>
            <w:noProof/>
            <w:webHidden/>
          </w:rPr>
          <w:tab/>
        </w:r>
        <w:r>
          <w:rPr>
            <w:noProof/>
            <w:webHidden/>
          </w:rPr>
          <w:fldChar w:fldCharType="begin"/>
        </w:r>
        <w:r>
          <w:rPr>
            <w:noProof/>
            <w:webHidden/>
          </w:rPr>
          <w:instrText xml:space="preserve"> PAGEREF _Toc10386338 \h </w:instrText>
        </w:r>
        <w:r>
          <w:rPr>
            <w:noProof/>
            <w:webHidden/>
          </w:rPr>
        </w:r>
        <w:r>
          <w:rPr>
            <w:noProof/>
            <w:webHidden/>
          </w:rPr>
          <w:fldChar w:fldCharType="separate"/>
        </w:r>
        <w:r w:rsidR="006B073E">
          <w:rPr>
            <w:noProof/>
            <w:webHidden/>
          </w:rPr>
          <w:t>12</w:t>
        </w:r>
        <w:r>
          <w:rPr>
            <w:noProof/>
            <w:webHidden/>
          </w:rPr>
          <w:fldChar w:fldCharType="end"/>
        </w:r>
      </w:hyperlink>
    </w:p>
    <w:p w14:paraId="05929F32" w14:textId="1C3832D9" w:rsidR="004A57F4" w:rsidRPr="004A57F4" w:rsidRDefault="004A57F4">
      <w:pPr>
        <w:pStyle w:val="1a"/>
        <w:tabs>
          <w:tab w:val="left" w:pos="1200"/>
          <w:tab w:val="right" w:leader="dot" w:pos="9345"/>
        </w:tabs>
        <w:rPr>
          <w:b w:val="0"/>
          <w:bCs w:val="0"/>
          <w:caps w:val="0"/>
          <w:noProof/>
          <w:sz w:val="22"/>
          <w:szCs w:val="22"/>
          <w:lang w:eastAsia="ru-RU"/>
        </w:rPr>
      </w:pPr>
      <w:hyperlink w:anchor="_Toc10386339" w:history="1">
        <w:r w:rsidRPr="00A10CCD">
          <w:rPr>
            <w:rStyle w:val="a6"/>
            <w:noProof/>
          </w:rPr>
          <w:t>4.</w:t>
        </w:r>
        <w:r w:rsidRPr="004A57F4">
          <w:rPr>
            <w:b w:val="0"/>
            <w:bCs w:val="0"/>
            <w:caps w:val="0"/>
            <w:noProof/>
            <w:sz w:val="22"/>
            <w:szCs w:val="22"/>
            <w:lang w:eastAsia="ru-RU"/>
          </w:rPr>
          <w:tab/>
        </w:r>
        <w:r w:rsidRPr="00A10CCD">
          <w:rPr>
            <w:rStyle w:val="a6"/>
            <w:noProof/>
          </w:rPr>
          <w:t>План тестирования</w:t>
        </w:r>
        <w:r>
          <w:rPr>
            <w:noProof/>
            <w:webHidden/>
          </w:rPr>
          <w:tab/>
        </w:r>
        <w:r>
          <w:rPr>
            <w:noProof/>
            <w:webHidden/>
          </w:rPr>
          <w:fldChar w:fldCharType="begin"/>
        </w:r>
        <w:r>
          <w:rPr>
            <w:noProof/>
            <w:webHidden/>
          </w:rPr>
          <w:instrText xml:space="preserve"> PAGEREF _Toc10386339 \h </w:instrText>
        </w:r>
        <w:r>
          <w:rPr>
            <w:noProof/>
            <w:webHidden/>
          </w:rPr>
        </w:r>
        <w:r>
          <w:rPr>
            <w:noProof/>
            <w:webHidden/>
          </w:rPr>
          <w:fldChar w:fldCharType="separate"/>
        </w:r>
        <w:r w:rsidR="006B073E">
          <w:rPr>
            <w:noProof/>
            <w:webHidden/>
          </w:rPr>
          <w:t>13</w:t>
        </w:r>
        <w:r>
          <w:rPr>
            <w:noProof/>
            <w:webHidden/>
          </w:rPr>
          <w:fldChar w:fldCharType="end"/>
        </w:r>
      </w:hyperlink>
    </w:p>
    <w:p w14:paraId="64F1EE1E" w14:textId="26604589" w:rsidR="004A57F4" w:rsidRPr="004A57F4" w:rsidRDefault="004A57F4">
      <w:pPr>
        <w:pStyle w:val="1a"/>
        <w:tabs>
          <w:tab w:val="left" w:pos="1200"/>
          <w:tab w:val="right" w:leader="dot" w:pos="9345"/>
        </w:tabs>
        <w:rPr>
          <w:b w:val="0"/>
          <w:bCs w:val="0"/>
          <w:caps w:val="0"/>
          <w:noProof/>
          <w:sz w:val="22"/>
          <w:szCs w:val="22"/>
          <w:lang w:eastAsia="ru-RU"/>
        </w:rPr>
      </w:pPr>
      <w:hyperlink w:anchor="_Toc10386340" w:history="1">
        <w:r w:rsidRPr="00A10CCD">
          <w:rPr>
            <w:rStyle w:val="a6"/>
            <w:noProof/>
          </w:rPr>
          <w:t>5.</w:t>
        </w:r>
        <w:r w:rsidRPr="004A57F4">
          <w:rPr>
            <w:b w:val="0"/>
            <w:bCs w:val="0"/>
            <w:caps w:val="0"/>
            <w:noProof/>
            <w:sz w:val="22"/>
            <w:szCs w:val="22"/>
            <w:lang w:eastAsia="ru-RU"/>
          </w:rPr>
          <w:tab/>
        </w:r>
        <w:r w:rsidRPr="00A10CCD">
          <w:rPr>
            <w:rStyle w:val="a6"/>
            <w:noProof/>
          </w:rPr>
          <w:t>ПОРЯДОК КОНТРОЛЯ И ПРИЕМКИ</w:t>
        </w:r>
        <w:r>
          <w:rPr>
            <w:noProof/>
            <w:webHidden/>
          </w:rPr>
          <w:tab/>
        </w:r>
        <w:r>
          <w:rPr>
            <w:noProof/>
            <w:webHidden/>
          </w:rPr>
          <w:fldChar w:fldCharType="begin"/>
        </w:r>
        <w:r>
          <w:rPr>
            <w:noProof/>
            <w:webHidden/>
          </w:rPr>
          <w:instrText xml:space="preserve"> PAGEREF _Toc10386340 \h </w:instrText>
        </w:r>
        <w:r>
          <w:rPr>
            <w:noProof/>
            <w:webHidden/>
          </w:rPr>
        </w:r>
        <w:r>
          <w:rPr>
            <w:noProof/>
            <w:webHidden/>
          </w:rPr>
          <w:fldChar w:fldCharType="separate"/>
        </w:r>
        <w:r w:rsidR="006B073E">
          <w:rPr>
            <w:noProof/>
            <w:webHidden/>
          </w:rPr>
          <w:t>15</w:t>
        </w:r>
        <w:r>
          <w:rPr>
            <w:noProof/>
            <w:webHidden/>
          </w:rPr>
          <w:fldChar w:fldCharType="end"/>
        </w:r>
      </w:hyperlink>
    </w:p>
    <w:p w14:paraId="3048F481" w14:textId="77777777" w:rsidR="004A57F4" w:rsidRDefault="004A57F4">
      <w:r>
        <w:rPr>
          <w:b/>
          <w:bCs/>
        </w:rPr>
        <w:fldChar w:fldCharType="end"/>
      </w:r>
    </w:p>
    <w:p w14:paraId="79D8B926" w14:textId="77777777" w:rsidR="004A57F4" w:rsidRDefault="004A57F4" w:rsidP="004A57F4">
      <w:pPr>
        <w:spacing w:line="360" w:lineRule="auto"/>
        <w:jc w:val="left"/>
      </w:pPr>
    </w:p>
    <w:p w14:paraId="0A43E12B" w14:textId="77777777" w:rsidR="000D4380" w:rsidRPr="00FB7ADD" w:rsidRDefault="000D4380" w:rsidP="00266B8A">
      <w:pPr>
        <w:spacing w:line="360" w:lineRule="auto"/>
        <w:jc w:val="left"/>
        <w:rPr>
          <w:rFonts w:ascii="Times New Roman" w:hAnsi="Times New Roman"/>
          <w:b/>
          <w:i w:val="0"/>
          <w:szCs w:val="28"/>
        </w:rPr>
        <w:sectPr w:rsidR="000D4380" w:rsidRPr="00FB7ADD" w:rsidSect="003F0E0A">
          <w:type w:val="continuous"/>
          <w:pgSz w:w="11906" w:h="16838"/>
          <w:pgMar w:top="1134" w:right="850" w:bottom="1134" w:left="1701" w:header="288" w:footer="720" w:gutter="0"/>
          <w:cols w:space="720"/>
          <w:docGrid w:linePitch="360"/>
        </w:sectPr>
      </w:pPr>
      <w:bookmarkStart w:id="4" w:name="_GoBack"/>
      <w:bookmarkEnd w:id="4"/>
    </w:p>
    <w:p w14:paraId="6921D38F" w14:textId="77777777" w:rsidR="0051254C" w:rsidRPr="00873F60" w:rsidRDefault="00873F60" w:rsidP="00266B8A">
      <w:pPr>
        <w:pStyle w:val="1"/>
        <w:spacing w:after="0" w:line="360" w:lineRule="auto"/>
        <w:rPr>
          <w:sz w:val="28"/>
          <w:szCs w:val="28"/>
        </w:rPr>
      </w:pPr>
      <w:bookmarkStart w:id="5" w:name="Last"/>
      <w:bookmarkStart w:id="6" w:name="OLE_LINK1"/>
      <w:bookmarkStart w:id="7" w:name="__RefHeading__135_1516621224"/>
      <w:bookmarkStart w:id="8" w:name="_Toc4527833"/>
      <w:bookmarkStart w:id="9" w:name="_Toc4527916"/>
      <w:bookmarkStart w:id="10" w:name="_Toc4597037"/>
      <w:bookmarkStart w:id="11" w:name="_Toc10138503"/>
      <w:bookmarkStart w:id="12" w:name="_Toc10385819"/>
      <w:bookmarkStart w:id="13" w:name="_Toc10386313"/>
      <w:bookmarkEnd w:id="5"/>
      <w:bookmarkEnd w:id="6"/>
      <w:bookmarkEnd w:id="7"/>
      <w:r>
        <w:rPr>
          <w:sz w:val="28"/>
          <w:szCs w:val="28"/>
        </w:rPr>
        <w:lastRenderedPageBreak/>
        <w:t>Общие сведения</w:t>
      </w:r>
      <w:bookmarkEnd w:id="8"/>
      <w:bookmarkEnd w:id="9"/>
      <w:bookmarkEnd w:id="10"/>
      <w:bookmarkEnd w:id="11"/>
      <w:bookmarkEnd w:id="12"/>
      <w:bookmarkEnd w:id="13"/>
    </w:p>
    <w:p w14:paraId="51BE03D8"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14" w:name="__RefHeading__137_1516621224"/>
      <w:bookmarkStart w:id="15" w:name="_Toc4527835"/>
      <w:bookmarkStart w:id="16" w:name="_Toc4527918"/>
      <w:bookmarkStart w:id="17" w:name="_Toc4597039"/>
      <w:bookmarkStart w:id="18" w:name="_Toc10138504"/>
      <w:bookmarkStart w:id="19" w:name="_Toc10385820"/>
      <w:bookmarkStart w:id="20" w:name="_Toc10386314"/>
      <w:bookmarkEnd w:id="14"/>
      <w:r w:rsidRPr="00873F60">
        <w:rPr>
          <w:rFonts w:cs="Times New Roman"/>
          <w:sz w:val="28"/>
        </w:rPr>
        <w:t>Наименование Заказчика</w:t>
      </w:r>
      <w:bookmarkEnd w:id="15"/>
      <w:bookmarkEnd w:id="16"/>
      <w:bookmarkEnd w:id="17"/>
      <w:bookmarkEnd w:id="18"/>
      <w:bookmarkEnd w:id="19"/>
      <w:bookmarkEnd w:id="20"/>
    </w:p>
    <w:p w14:paraId="01A648B8" w14:textId="77777777" w:rsidR="0051254C" w:rsidRPr="00873F60" w:rsidRDefault="008E6886" w:rsidP="00266B8A">
      <w:pPr>
        <w:spacing w:line="360" w:lineRule="auto"/>
        <w:ind w:firstLine="851"/>
        <w:jc w:val="left"/>
        <w:rPr>
          <w:rFonts w:ascii="Times New Roman" w:hAnsi="Times New Roman"/>
          <w:i w:val="0"/>
          <w:szCs w:val="28"/>
          <w:rtl/>
        </w:rPr>
      </w:pPr>
      <w:r w:rsidRPr="00873F60">
        <w:rPr>
          <w:rFonts w:ascii="Times New Roman" w:hAnsi="Times New Roman"/>
          <w:i w:val="0"/>
          <w:szCs w:val="28"/>
        </w:rPr>
        <w:t xml:space="preserve">Ассистент </w:t>
      </w:r>
      <w:r w:rsidR="00DE2EB5" w:rsidRPr="00873F60">
        <w:rPr>
          <w:rFonts w:ascii="Times New Roman" w:hAnsi="Times New Roman"/>
          <w:i w:val="0"/>
          <w:szCs w:val="28"/>
        </w:rPr>
        <w:t>Тарасов Вячеслав Сергеевич</w:t>
      </w:r>
      <w:r w:rsidR="00873F60">
        <w:rPr>
          <w:rFonts w:ascii="Times New Roman" w:hAnsi="Times New Roman"/>
          <w:i w:val="0"/>
          <w:szCs w:val="28"/>
        </w:rPr>
        <w:t>, к</w:t>
      </w:r>
      <w:r w:rsidRPr="00873F60">
        <w:rPr>
          <w:rFonts w:ascii="Times New Roman" w:hAnsi="Times New Roman"/>
          <w:i w:val="0"/>
          <w:szCs w:val="28"/>
        </w:rPr>
        <w:t>афедра программирования и информационных технологий.</w:t>
      </w:r>
    </w:p>
    <w:p w14:paraId="634066C0"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21" w:name="__RefHeading__141_1516621224"/>
      <w:bookmarkStart w:id="22" w:name="_Toc4527836"/>
      <w:bookmarkStart w:id="23" w:name="_Toc4527919"/>
      <w:bookmarkStart w:id="24" w:name="_Toc4597040"/>
      <w:bookmarkStart w:id="25" w:name="_Toc10138505"/>
      <w:bookmarkStart w:id="26" w:name="_Toc10385821"/>
      <w:bookmarkStart w:id="27" w:name="_Ref206823558"/>
      <w:bookmarkStart w:id="28" w:name="_Ref181765343"/>
      <w:bookmarkStart w:id="29" w:name="_Toc10386315"/>
      <w:bookmarkEnd w:id="21"/>
      <w:r w:rsidRPr="00873F60">
        <w:rPr>
          <w:rFonts w:cs="Times New Roman"/>
          <w:sz w:val="28"/>
        </w:rPr>
        <w:t>Наименование Исполнителя</w:t>
      </w:r>
      <w:bookmarkEnd w:id="22"/>
      <w:bookmarkEnd w:id="23"/>
      <w:bookmarkEnd w:id="24"/>
      <w:bookmarkEnd w:id="25"/>
      <w:bookmarkEnd w:id="26"/>
      <w:bookmarkEnd w:id="29"/>
    </w:p>
    <w:p w14:paraId="38B2BE86" w14:textId="77777777" w:rsidR="0051254C" w:rsidRPr="00873F60" w:rsidRDefault="008E6886" w:rsidP="00266B8A">
      <w:pPr>
        <w:pStyle w:val="af1"/>
        <w:ind w:firstLine="851"/>
        <w:jc w:val="left"/>
        <w:rPr>
          <w:sz w:val="28"/>
          <w:szCs w:val="28"/>
        </w:rPr>
      </w:pPr>
      <w:r w:rsidRPr="00873F60">
        <w:rPr>
          <w:sz w:val="28"/>
          <w:szCs w:val="28"/>
        </w:rPr>
        <w:t>Студент Борисов Александр Дмитриевич</w:t>
      </w:r>
      <w:r w:rsidR="00873F60">
        <w:rPr>
          <w:sz w:val="28"/>
          <w:szCs w:val="28"/>
        </w:rPr>
        <w:t>, к</w:t>
      </w:r>
      <w:r w:rsidRPr="00873F60">
        <w:rPr>
          <w:sz w:val="28"/>
          <w:szCs w:val="28"/>
        </w:rPr>
        <w:t>афедра программирования и информационных технологий.</w:t>
      </w:r>
    </w:p>
    <w:p w14:paraId="3C43F9C4" w14:textId="77777777" w:rsidR="0051254C" w:rsidRPr="00873F60" w:rsidRDefault="00873F60" w:rsidP="00266B8A">
      <w:pPr>
        <w:pStyle w:val="af1"/>
        <w:ind w:firstLine="851"/>
        <w:jc w:val="left"/>
        <w:rPr>
          <w:sz w:val="28"/>
          <w:szCs w:val="28"/>
        </w:rPr>
      </w:pPr>
      <w:r>
        <w:rPr>
          <w:sz w:val="28"/>
          <w:szCs w:val="28"/>
        </w:rPr>
        <w:t xml:space="preserve">Студент Никонов Иван </w:t>
      </w:r>
      <w:r w:rsidR="00414D27">
        <w:rPr>
          <w:sz w:val="28"/>
          <w:szCs w:val="28"/>
        </w:rPr>
        <w:t>Евгеньевич</w:t>
      </w:r>
      <w:r>
        <w:rPr>
          <w:sz w:val="28"/>
          <w:szCs w:val="28"/>
        </w:rPr>
        <w:t>, к</w:t>
      </w:r>
      <w:r w:rsidR="008E6886" w:rsidRPr="00873F60">
        <w:rPr>
          <w:sz w:val="28"/>
          <w:szCs w:val="28"/>
        </w:rPr>
        <w:t xml:space="preserve">афедра программирования и информационных технологий. </w:t>
      </w:r>
      <w:bookmarkStart w:id="30" w:name="__RefHeading__143_1516621224"/>
      <w:bookmarkEnd w:id="30"/>
    </w:p>
    <w:p w14:paraId="16D19AF0" w14:textId="77777777" w:rsidR="00E6439B" w:rsidRPr="00873F60" w:rsidRDefault="00873F60" w:rsidP="00266B8A">
      <w:pPr>
        <w:pStyle w:val="2"/>
        <w:tabs>
          <w:tab w:val="clear" w:pos="1440"/>
          <w:tab w:val="num" w:pos="851"/>
        </w:tabs>
        <w:spacing w:after="0" w:line="360" w:lineRule="auto"/>
        <w:ind w:left="284" w:firstLine="0"/>
        <w:rPr>
          <w:rFonts w:cs="Times New Roman"/>
          <w:sz w:val="28"/>
        </w:rPr>
      </w:pPr>
      <w:bookmarkStart w:id="31" w:name="_Toc4527837"/>
      <w:bookmarkStart w:id="32" w:name="_Toc4527920"/>
      <w:bookmarkStart w:id="33" w:name="_Toc4597041"/>
      <w:bookmarkStart w:id="34" w:name="_Toc10138506"/>
      <w:bookmarkStart w:id="35" w:name="_Toc10385822"/>
      <w:bookmarkStart w:id="36" w:name="_Toc10386316"/>
      <w:r>
        <w:rPr>
          <w:rFonts w:cs="Times New Roman"/>
          <w:sz w:val="28"/>
        </w:rPr>
        <w:t>Основание для разработки</w:t>
      </w:r>
      <w:bookmarkEnd w:id="31"/>
      <w:bookmarkEnd w:id="32"/>
      <w:bookmarkEnd w:id="33"/>
      <w:bookmarkEnd w:id="34"/>
      <w:bookmarkEnd w:id="35"/>
      <w:bookmarkEnd w:id="36"/>
    </w:p>
    <w:p w14:paraId="0231AEA6" w14:textId="77777777" w:rsidR="00E6439B" w:rsidRPr="00873F60" w:rsidRDefault="00E6439B" w:rsidP="00266B8A">
      <w:pPr>
        <w:spacing w:line="360" w:lineRule="auto"/>
        <w:ind w:firstLine="851"/>
        <w:jc w:val="left"/>
        <w:rPr>
          <w:rFonts w:ascii="Times New Roman" w:hAnsi="Times New Roman"/>
          <w:i w:val="0"/>
          <w:szCs w:val="28"/>
        </w:rPr>
      </w:pPr>
      <w:r w:rsidRPr="00873F60">
        <w:rPr>
          <w:rFonts w:ascii="Times New Roman" w:hAnsi="Times New Roman"/>
          <w:i w:val="0"/>
          <w:szCs w:val="28"/>
        </w:rPr>
        <w:t>Необходимость заказчика в наличие мобильного приложения</w:t>
      </w:r>
      <w:r w:rsidR="003B68FF">
        <w:rPr>
          <w:rFonts w:ascii="Times New Roman" w:hAnsi="Times New Roman"/>
          <w:i w:val="0"/>
          <w:szCs w:val="28"/>
        </w:rPr>
        <w:t>,</w:t>
      </w:r>
      <w:r w:rsidRPr="00873F60">
        <w:rPr>
          <w:rFonts w:ascii="Times New Roman" w:hAnsi="Times New Roman"/>
          <w:i w:val="0"/>
          <w:szCs w:val="28"/>
        </w:rPr>
        <w:t xml:space="preserve"> </w:t>
      </w:r>
      <w:r w:rsidR="00A31434" w:rsidRPr="00873F60">
        <w:rPr>
          <w:rFonts w:ascii="Times New Roman" w:hAnsi="Times New Roman"/>
          <w:i w:val="0"/>
          <w:szCs w:val="28"/>
        </w:rPr>
        <w:t>позволяющего вести учет расходов и доходов</w:t>
      </w:r>
      <w:r w:rsidR="003B68FF">
        <w:rPr>
          <w:rFonts w:ascii="Times New Roman" w:hAnsi="Times New Roman"/>
          <w:i w:val="0"/>
          <w:szCs w:val="28"/>
        </w:rPr>
        <w:t>.</w:t>
      </w:r>
    </w:p>
    <w:p w14:paraId="4705D864"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37" w:name="_Toc4527838"/>
      <w:bookmarkStart w:id="38" w:name="_Toc4527921"/>
      <w:bookmarkStart w:id="39" w:name="_Toc4597042"/>
      <w:bookmarkStart w:id="40" w:name="_Toc10138507"/>
      <w:bookmarkStart w:id="41" w:name="_Toc10385823"/>
      <w:bookmarkStart w:id="42" w:name="__RefHeading__145_1516621224"/>
      <w:bookmarkStart w:id="43" w:name="_Toc10386317"/>
      <w:r w:rsidRPr="00873F60">
        <w:rPr>
          <w:rFonts w:cs="Times New Roman"/>
          <w:sz w:val="28"/>
        </w:rPr>
        <w:t>Плановые сроки начала и окончания работ</w:t>
      </w:r>
      <w:bookmarkEnd w:id="37"/>
      <w:bookmarkEnd w:id="38"/>
      <w:bookmarkEnd w:id="39"/>
      <w:bookmarkEnd w:id="40"/>
      <w:bookmarkEnd w:id="41"/>
      <w:bookmarkEnd w:id="43"/>
    </w:p>
    <w:p w14:paraId="464B561D" w14:textId="77777777" w:rsidR="009472A5" w:rsidRPr="00873F60" w:rsidRDefault="009472A5" w:rsidP="00266B8A">
      <w:pPr>
        <w:pStyle w:val="af1"/>
        <w:ind w:firstLine="851"/>
        <w:jc w:val="left"/>
        <w:rPr>
          <w:sz w:val="28"/>
          <w:szCs w:val="28"/>
        </w:rPr>
      </w:pPr>
      <w:r w:rsidRPr="00873F60">
        <w:rPr>
          <w:sz w:val="28"/>
          <w:szCs w:val="28"/>
        </w:rPr>
        <w:t xml:space="preserve">Плановый срок начала работ – </w:t>
      </w:r>
      <w:r w:rsidR="00BC1CDF">
        <w:rPr>
          <w:sz w:val="28"/>
          <w:szCs w:val="28"/>
        </w:rPr>
        <w:t>Февраль 2019 г.</w:t>
      </w:r>
    </w:p>
    <w:p w14:paraId="53336296" w14:textId="77777777" w:rsidR="009472A5" w:rsidRPr="00873F60" w:rsidRDefault="009472A5" w:rsidP="00266B8A">
      <w:pPr>
        <w:pStyle w:val="af1"/>
        <w:ind w:firstLine="851"/>
        <w:jc w:val="left"/>
        <w:rPr>
          <w:sz w:val="28"/>
          <w:szCs w:val="28"/>
        </w:rPr>
      </w:pPr>
      <w:r w:rsidRPr="00873F60">
        <w:rPr>
          <w:sz w:val="28"/>
          <w:szCs w:val="28"/>
        </w:rPr>
        <w:t xml:space="preserve">Плановый срок окончания работ – </w:t>
      </w:r>
      <w:r w:rsidR="00BC1CDF" w:rsidRPr="000B6F79">
        <w:rPr>
          <w:sz w:val="28"/>
          <w:szCs w:val="28"/>
        </w:rPr>
        <w:t>Июнь 2019 г.</w:t>
      </w:r>
    </w:p>
    <w:p w14:paraId="7559FC57"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44" w:name="__RefHeading__528_1516621224"/>
      <w:bookmarkStart w:id="45" w:name="__RefHeading__147_1516621224"/>
      <w:bookmarkStart w:id="46" w:name="__RefHeading__149_1516621224"/>
      <w:bookmarkStart w:id="47" w:name="_Toc4527839"/>
      <w:bookmarkStart w:id="48" w:name="_Toc4527922"/>
      <w:bookmarkStart w:id="49" w:name="_Toc4597043"/>
      <w:bookmarkStart w:id="50" w:name="_Toc10138508"/>
      <w:bookmarkStart w:id="51" w:name="_Toc10385824"/>
      <w:bookmarkStart w:id="52" w:name="_Toc10386318"/>
      <w:bookmarkEnd w:id="44"/>
      <w:bookmarkEnd w:id="45"/>
      <w:bookmarkEnd w:id="46"/>
      <w:r w:rsidRPr="00873F60">
        <w:rPr>
          <w:rFonts w:cs="Times New Roman"/>
          <w:sz w:val="28"/>
        </w:rPr>
        <w:t>Термины и сокращения</w:t>
      </w:r>
      <w:bookmarkEnd w:id="47"/>
      <w:bookmarkEnd w:id="48"/>
      <w:bookmarkEnd w:id="49"/>
      <w:bookmarkEnd w:id="50"/>
      <w:bookmarkEnd w:id="51"/>
      <w:bookmarkEnd w:id="52"/>
    </w:p>
    <w:p w14:paraId="18328C5F" w14:textId="7CFA229B" w:rsidR="0051254C" w:rsidRPr="00873F60" w:rsidRDefault="0051254C" w:rsidP="00266B8A">
      <w:pPr>
        <w:pStyle w:val="18"/>
        <w:spacing w:after="0" w:line="360" w:lineRule="auto"/>
        <w:jc w:val="left"/>
        <w:rPr>
          <w:sz w:val="28"/>
          <w:szCs w:val="28"/>
        </w:rPr>
      </w:pPr>
      <w:r w:rsidRPr="00873F60">
        <w:rPr>
          <w:sz w:val="28"/>
          <w:szCs w:val="28"/>
        </w:rPr>
        <w:t xml:space="preserve">Таблица </w:t>
      </w:r>
      <w:r w:rsidRPr="00873F60">
        <w:rPr>
          <w:sz w:val="28"/>
          <w:szCs w:val="28"/>
        </w:rPr>
        <w:fldChar w:fldCharType="begin"/>
      </w:r>
      <w:r w:rsidRPr="00873F60">
        <w:rPr>
          <w:sz w:val="28"/>
          <w:szCs w:val="28"/>
        </w:rPr>
        <w:instrText xml:space="preserve"> SEQ "Таблица" \*Arabic </w:instrText>
      </w:r>
      <w:r w:rsidRPr="00873F60">
        <w:rPr>
          <w:sz w:val="28"/>
          <w:szCs w:val="28"/>
        </w:rPr>
        <w:fldChar w:fldCharType="separate"/>
      </w:r>
      <w:r w:rsidR="006B073E">
        <w:rPr>
          <w:noProof/>
          <w:sz w:val="28"/>
          <w:szCs w:val="28"/>
        </w:rPr>
        <w:t>1</w:t>
      </w:r>
      <w:r w:rsidRPr="00873F60">
        <w:rPr>
          <w:sz w:val="28"/>
          <w:szCs w:val="28"/>
        </w:rPr>
        <w:fldChar w:fldCharType="end"/>
      </w:r>
      <w:r w:rsidRPr="00873F60">
        <w:rPr>
          <w:sz w:val="28"/>
          <w:szCs w:val="28"/>
        </w:rPr>
        <w:t xml:space="preserve"> - Термины и аббревиатуры специального назначения</w:t>
      </w:r>
    </w:p>
    <w:tbl>
      <w:tblPr>
        <w:tblW w:w="9301" w:type="dxa"/>
        <w:tblInd w:w="-10" w:type="dxa"/>
        <w:tblLayout w:type="fixed"/>
        <w:tblLook w:val="0000" w:firstRow="0" w:lastRow="0" w:firstColumn="0" w:lastColumn="0" w:noHBand="0" w:noVBand="0"/>
      </w:tblPr>
      <w:tblGrid>
        <w:gridCol w:w="2528"/>
        <w:gridCol w:w="6773"/>
      </w:tblGrid>
      <w:tr w:rsidR="0051254C" w:rsidRPr="003B68FF" w14:paraId="5087D0FC" w14:textId="77777777" w:rsidTr="009472A5">
        <w:trPr>
          <w:tblHeader/>
        </w:trPr>
        <w:tc>
          <w:tcPr>
            <w:tcW w:w="2528" w:type="dxa"/>
            <w:tcBorders>
              <w:top w:val="single" w:sz="4" w:space="0" w:color="000000"/>
              <w:left w:val="single" w:sz="4" w:space="0" w:color="000000"/>
              <w:bottom w:val="single" w:sz="4" w:space="0" w:color="000000"/>
            </w:tcBorders>
            <w:shd w:val="clear" w:color="auto" w:fill="auto"/>
          </w:tcPr>
          <w:p w14:paraId="663FC83D" w14:textId="77777777" w:rsidR="0051254C" w:rsidRPr="003B68FF" w:rsidRDefault="0051254C" w:rsidP="00266B8A">
            <w:pPr>
              <w:pStyle w:val="TableHead"/>
              <w:snapToGrid w:val="0"/>
              <w:jc w:val="left"/>
              <w:rPr>
                <w:sz w:val="24"/>
                <w:szCs w:val="28"/>
                <w:lang w:val="ru-RU"/>
              </w:rPr>
            </w:pPr>
            <w:r w:rsidRPr="003B68FF">
              <w:rPr>
                <w:sz w:val="24"/>
                <w:szCs w:val="28"/>
                <w:lang w:val="ru-RU"/>
              </w:rPr>
              <w:t>Термин</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37F1C10D" w14:textId="77777777" w:rsidR="0051254C" w:rsidRPr="003B68FF" w:rsidRDefault="0051254C" w:rsidP="00266B8A">
            <w:pPr>
              <w:pStyle w:val="TableHead"/>
              <w:snapToGrid w:val="0"/>
              <w:jc w:val="left"/>
              <w:rPr>
                <w:sz w:val="24"/>
                <w:szCs w:val="28"/>
                <w:lang w:val="ru-RU"/>
              </w:rPr>
            </w:pPr>
            <w:r w:rsidRPr="003B68FF">
              <w:rPr>
                <w:sz w:val="24"/>
                <w:szCs w:val="28"/>
                <w:lang w:val="ru-RU"/>
              </w:rPr>
              <w:t>Полная форма</w:t>
            </w:r>
          </w:p>
        </w:tc>
      </w:tr>
      <w:tr w:rsidR="0051254C" w:rsidRPr="003B68FF" w14:paraId="1F3688E8" w14:textId="77777777" w:rsidTr="009472A5">
        <w:tc>
          <w:tcPr>
            <w:tcW w:w="2528" w:type="dxa"/>
            <w:tcBorders>
              <w:top w:val="single" w:sz="4" w:space="0" w:color="000000"/>
              <w:left w:val="single" w:sz="4" w:space="0" w:color="000000"/>
              <w:bottom w:val="single" w:sz="4" w:space="0" w:color="000000"/>
            </w:tcBorders>
            <w:shd w:val="clear" w:color="auto" w:fill="auto"/>
          </w:tcPr>
          <w:p w14:paraId="05693568" w14:textId="77777777" w:rsidR="0051254C" w:rsidRPr="003B68FF" w:rsidRDefault="009472A5" w:rsidP="00266B8A">
            <w:pPr>
              <w:pStyle w:val="TableText"/>
              <w:snapToGrid w:val="0"/>
              <w:jc w:val="left"/>
              <w:rPr>
                <w:szCs w:val="28"/>
              </w:rPr>
            </w:pPr>
            <w:r w:rsidRPr="003B68FF">
              <w:rPr>
                <w:szCs w:val="28"/>
              </w:rPr>
              <w:t>Доходы</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303292CD" w14:textId="77777777" w:rsidR="0051254C" w:rsidRPr="003B68FF" w:rsidRDefault="009472A5" w:rsidP="00266B8A">
            <w:pPr>
              <w:pStyle w:val="TableText"/>
              <w:snapToGrid w:val="0"/>
              <w:jc w:val="left"/>
              <w:rPr>
                <w:szCs w:val="28"/>
              </w:rPr>
            </w:pPr>
            <w:r w:rsidRPr="003B68FF">
              <w:rPr>
                <w:szCs w:val="28"/>
              </w:rPr>
              <w:t>денежные средства, полученные пользователем</w:t>
            </w:r>
            <w:r w:rsidR="003B68FF">
              <w:rPr>
                <w:szCs w:val="28"/>
              </w:rPr>
              <w:t xml:space="preserve"> </w:t>
            </w:r>
            <w:r w:rsidRPr="003B68FF">
              <w:rPr>
                <w:szCs w:val="28"/>
              </w:rPr>
              <w:t>в результате какой-либо деятельности за определённый период времени</w:t>
            </w:r>
          </w:p>
        </w:tc>
      </w:tr>
      <w:tr w:rsidR="009472A5" w:rsidRPr="003B68FF" w14:paraId="12143772" w14:textId="77777777" w:rsidTr="009472A5">
        <w:tc>
          <w:tcPr>
            <w:tcW w:w="2528" w:type="dxa"/>
            <w:tcBorders>
              <w:top w:val="single" w:sz="4" w:space="0" w:color="000000"/>
              <w:left w:val="single" w:sz="4" w:space="0" w:color="000000"/>
              <w:bottom w:val="single" w:sz="4" w:space="0" w:color="000000"/>
            </w:tcBorders>
            <w:shd w:val="clear" w:color="auto" w:fill="auto"/>
          </w:tcPr>
          <w:p w14:paraId="0A2EFC3C" w14:textId="77777777" w:rsidR="009472A5" w:rsidRPr="003B68FF" w:rsidRDefault="009472A5" w:rsidP="00266B8A">
            <w:pPr>
              <w:pStyle w:val="TableText"/>
              <w:snapToGrid w:val="0"/>
              <w:jc w:val="left"/>
              <w:rPr>
                <w:szCs w:val="28"/>
              </w:rPr>
            </w:pPr>
            <w:r w:rsidRPr="003B68FF">
              <w:rPr>
                <w:szCs w:val="28"/>
              </w:rPr>
              <w:t>Расходы</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478F3601" w14:textId="77777777" w:rsidR="009472A5" w:rsidRPr="003B68FF" w:rsidRDefault="009472A5" w:rsidP="00266B8A">
            <w:pPr>
              <w:pStyle w:val="TableText"/>
              <w:snapToGrid w:val="0"/>
              <w:jc w:val="left"/>
              <w:rPr>
                <w:szCs w:val="28"/>
              </w:rPr>
            </w:pPr>
            <w:r w:rsidRPr="003B68FF">
              <w:rPr>
                <w:szCs w:val="28"/>
              </w:rPr>
              <w:t>денежные средства, потраченные пользователем</w:t>
            </w:r>
          </w:p>
          <w:p w14:paraId="5C17A4A5" w14:textId="77777777" w:rsidR="009472A5" w:rsidRPr="003B68FF" w:rsidRDefault="009472A5" w:rsidP="00266B8A">
            <w:pPr>
              <w:pStyle w:val="TableText"/>
              <w:snapToGrid w:val="0"/>
              <w:jc w:val="left"/>
              <w:rPr>
                <w:szCs w:val="28"/>
              </w:rPr>
            </w:pPr>
            <w:r w:rsidRPr="003B68FF">
              <w:rPr>
                <w:szCs w:val="28"/>
              </w:rPr>
              <w:t>на какую-либо группу товаров или услуг</w:t>
            </w:r>
          </w:p>
        </w:tc>
      </w:tr>
      <w:tr w:rsidR="009472A5" w:rsidRPr="003B68FF" w14:paraId="4ACBBCE2" w14:textId="77777777" w:rsidTr="009472A5">
        <w:tc>
          <w:tcPr>
            <w:tcW w:w="2528" w:type="dxa"/>
            <w:tcBorders>
              <w:top w:val="single" w:sz="4" w:space="0" w:color="000000"/>
              <w:left w:val="single" w:sz="4" w:space="0" w:color="000000"/>
              <w:bottom w:val="single" w:sz="4" w:space="0" w:color="000000"/>
            </w:tcBorders>
            <w:shd w:val="clear" w:color="auto" w:fill="auto"/>
          </w:tcPr>
          <w:p w14:paraId="2C9FBA4D" w14:textId="77777777" w:rsidR="009472A5" w:rsidRPr="003B68FF" w:rsidRDefault="009472A5" w:rsidP="00266B8A">
            <w:pPr>
              <w:pStyle w:val="TableText"/>
              <w:snapToGrid w:val="0"/>
              <w:jc w:val="left"/>
              <w:rPr>
                <w:szCs w:val="28"/>
              </w:rPr>
            </w:pPr>
            <w:r w:rsidRPr="003B68FF">
              <w:rPr>
                <w:szCs w:val="28"/>
              </w:rPr>
              <w:t>Инкрементные затраты и поступления</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06BAE40F" w14:textId="77777777" w:rsidR="009472A5" w:rsidRPr="003B68FF" w:rsidRDefault="009472A5" w:rsidP="00266B8A">
            <w:pPr>
              <w:pStyle w:val="TableText"/>
              <w:snapToGrid w:val="0"/>
              <w:jc w:val="left"/>
              <w:rPr>
                <w:szCs w:val="28"/>
              </w:rPr>
            </w:pPr>
            <w:r w:rsidRPr="003B68FF">
              <w:rPr>
                <w:szCs w:val="28"/>
              </w:rPr>
              <w:t>разница между понесенными расходами и поступлениями</w:t>
            </w:r>
          </w:p>
        </w:tc>
      </w:tr>
      <w:tr w:rsidR="009472A5" w:rsidRPr="003B68FF" w14:paraId="56F64B0F" w14:textId="77777777" w:rsidTr="009472A5">
        <w:tc>
          <w:tcPr>
            <w:tcW w:w="2528" w:type="dxa"/>
            <w:tcBorders>
              <w:top w:val="single" w:sz="4" w:space="0" w:color="000000"/>
              <w:left w:val="single" w:sz="4" w:space="0" w:color="000000"/>
              <w:bottom w:val="single" w:sz="4" w:space="0" w:color="000000"/>
            </w:tcBorders>
            <w:shd w:val="clear" w:color="auto" w:fill="auto"/>
          </w:tcPr>
          <w:p w14:paraId="051A151A" w14:textId="77777777" w:rsidR="009472A5" w:rsidRPr="003B68FF" w:rsidRDefault="009472A5" w:rsidP="00266B8A">
            <w:pPr>
              <w:pStyle w:val="TableText"/>
              <w:snapToGrid w:val="0"/>
              <w:jc w:val="left"/>
              <w:rPr>
                <w:szCs w:val="28"/>
              </w:rPr>
            </w:pPr>
            <w:r w:rsidRPr="003B68FF">
              <w:rPr>
                <w:szCs w:val="28"/>
              </w:rPr>
              <w:t>Расчетный период</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54A8489B" w14:textId="77777777" w:rsidR="009472A5" w:rsidRPr="003B68FF" w:rsidRDefault="009472A5" w:rsidP="00266B8A">
            <w:pPr>
              <w:pStyle w:val="TableText"/>
              <w:snapToGrid w:val="0"/>
              <w:jc w:val="left"/>
              <w:rPr>
                <w:szCs w:val="28"/>
              </w:rPr>
            </w:pPr>
            <w:r w:rsidRPr="003B68FF">
              <w:rPr>
                <w:szCs w:val="28"/>
              </w:rPr>
              <w:t>отрывок времени, в течение которого ведется учёт бюджета</w:t>
            </w:r>
          </w:p>
        </w:tc>
      </w:tr>
      <w:tr w:rsidR="009472A5" w:rsidRPr="003B68FF" w14:paraId="539E70B1" w14:textId="77777777" w:rsidTr="009472A5">
        <w:tc>
          <w:tcPr>
            <w:tcW w:w="2528" w:type="dxa"/>
            <w:tcBorders>
              <w:top w:val="single" w:sz="4" w:space="0" w:color="000000"/>
              <w:left w:val="single" w:sz="4" w:space="0" w:color="000000"/>
              <w:bottom w:val="single" w:sz="4" w:space="0" w:color="000000"/>
            </w:tcBorders>
            <w:shd w:val="clear" w:color="auto" w:fill="auto"/>
          </w:tcPr>
          <w:p w14:paraId="41AA55BE" w14:textId="77777777" w:rsidR="009472A5" w:rsidRPr="003B68FF" w:rsidRDefault="009472A5" w:rsidP="00266B8A">
            <w:pPr>
              <w:pStyle w:val="TableText"/>
              <w:snapToGrid w:val="0"/>
              <w:jc w:val="left"/>
              <w:rPr>
                <w:szCs w:val="28"/>
              </w:rPr>
            </w:pPr>
            <w:r w:rsidRPr="003B68FF">
              <w:rPr>
                <w:szCs w:val="28"/>
              </w:rPr>
              <w:t>Категория</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3EA824F4" w14:textId="77777777" w:rsidR="009472A5" w:rsidRPr="003B68FF" w:rsidRDefault="009472A5" w:rsidP="00266B8A">
            <w:pPr>
              <w:pStyle w:val="TableText"/>
              <w:snapToGrid w:val="0"/>
              <w:jc w:val="left"/>
              <w:rPr>
                <w:szCs w:val="28"/>
              </w:rPr>
            </w:pPr>
            <w:r w:rsidRPr="003B68FF">
              <w:rPr>
                <w:szCs w:val="28"/>
              </w:rPr>
              <w:t>группа товаров или услуг</w:t>
            </w:r>
          </w:p>
        </w:tc>
      </w:tr>
      <w:tr w:rsidR="009472A5" w:rsidRPr="003B68FF" w14:paraId="6F9D26B1" w14:textId="77777777" w:rsidTr="009472A5">
        <w:tc>
          <w:tcPr>
            <w:tcW w:w="2528" w:type="dxa"/>
            <w:tcBorders>
              <w:top w:val="single" w:sz="4" w:space="0" w:color="000000"/>
              <w:left w:val="single" w:sz="4" w:space="0" w:color="000000"/>
              <w:bottom w:val="single" w:sz="4" w:space="0" w:color="000000"/>
            </w:tcBorders>
            <w:shd w:val="clear" w:color="auto" w:fill="auto"/>
          </w:tcPr>
          <w:p w14:paraId="00561E28" w14:textId="77777777" w:rsidR="009472A5" w:rsidRPr="003B68FF" w:rsidRDefault="009472A5" w:rsidP="00266B8A">
            <w:pPr>
              <w:pStyle w:val="TableText"/>
              <w:snapToGrid w:val="0"/>
              <w:jc w:val="left"/>
              <w:rPr>
                <w:szCs w:val="28"/>
              </w:rPr>
            </w:pPr>
            <w:r w:rsidRPr="003B68FF">
              <w:rPr>
                <w:szCs w:val="28"/>
              </w:rPr>
              <w:t>Предел расходов</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02CF8E92" w14:textId="77777777" w:rsidR="009472A5" w:rsidRPr="003B68FF" w:rsidRDefault="003B68FF" w:rsidP="00266B8A">
            <w:pPr>
              <w:pStyle w:val="TableText"/>
              <w:snapToGrid w:val="0"/>
              <w:jc w:val="left"/>
              <w:rPr>
                <w:szCs w:val="28"/>
              </w:rPr>
            </w:pPr>
            <w:r w:rsidRPr="009472A5">
              <w:rPr>
                <w:rFonts w:hint="eastAsia"/>
              </w:rPr>
              <w:t>намерение</w:t>
            </w:r>
            <w:r w:rsidRPr="009472A5">
              <w:t xml:space="preserve"> </w:t>
            </w:r>
            <w:r w:rsidRPr="009472A5">
              <w:rPr>
                <w:rFonts w:hint="eastAsia"/>
              </w:rPr>
              <w:t>пользователя</w:t>
            </w:r>
            <w:r w:rsidRPr="009472A5">
              <w:t xml:space="preserve"> </w:t>
            </w:r>
            <w:r w:rsidRPr="009472A5">
              <w:rPr>
                <w:rFonts w:hint="eastAsia"/>
              </w:rPr>
              <w:t>потратить</w:t>
            </w:r>
            <w:r w:rsidR="00CB2EEF">
              <w:t xml:space="preserve"> не более</w:t>
            </w:r>
            <w:r w:rsidRPr="009472A5">
              <w:t xml:space="preserve"> </w:t>
            </w:r>
            <w:r>
              <w:t>конкретн</w:t>
            </w:r>
            <w:r w:rsidR="00CB2EEF">
              <w:t>ой,</w:t>
            </w:r>
            <w:r>
              <w:t xml:space="preserve"> заранее указанн</w:t>
            </w:r>
            <w:r w:rsidR="00CB2EEF">
              <w:t>ой</w:t>
            </w:r>
            <w:r>
              <w:t xml:space="preserve">, </w:t>
            </w:r>
            <w:r w:rsidRPr="009472A5">
              <w:rPr>
                <w:rFonts w:hint="eastAsia"/>
              </w:rPr>
              <w:t>сумм</w:t>
            </w:r>
            <w:r w:rsidR="00CB2EEF">
              <w:t>ы</w:t>
            </w:r>
          </w:p>
        </w:tc>
      </w:tr>
      <w:tr w:rsidR="0085729E" w:rsidRPr="003B68FF" w14:paraId="03A7072E" w14:textId="77777777" w:rsidTr="009472A5">
        <w:tc>
          <w:tcPr>
            <w:tcW w:w="2528" w:type="dxa"/>
            <w:tcBorders>
              <w:top w:val="single" w:sz="4" w:space="0" w:color="000000"/>
              <w:left w:val="single" w:sz="4" w:space="0" w:color="000000"/>
              <w:bottom w:val="single" w:sz="4" w:space="0" w:color="000000"/>
            </w:tcBorders>
            <w:shd w:val="clear" w:color="auto" w:fill="auto"/>
          </w:tcPr>
          <w:p w14:paraId="7AE25098" w14:textId="77777777" w:rsidR="0085729E" w:rsidRPr="003B68FF" w:rsidRDefault="0085729E" w:rsidP="00266B8A">
            <w:pPr>
              <w:pStyle w:val="TableText"/>
              <w:snapToGrid w:val="0"/>
              <w:jc w:val="left"/>
              <w:rPr>
                <w:szCs w:val="28"/>
              </w:rPr>
            </w:pPr>
            <w:r>
              <w:rPr>
                <w:szCs w:val="28"/>
              </w:rPr>
              <w:t>Пороговое значение</w:t>
            </w:r>
          </w:p>
        </w:tc>
        <w:tc>
          <w:tcPr>
            <w:tcW w:w="6773" w:type="dxa"/>
            <w:tcBorders>
              <w:top w:val="single" w:sz="4" w:space="0" w:color="000000"/>
              <w:left w:val="single" w:sz="4" w:space="0" w:color="000000"/>
              <w:bottom w:val="single" w:sz="4" w:space="0" w:color="000000"/>
              <w:right w:val="single" w:sz="4" w:space="0" w:color="000000"/>
            </w:tcBorders>
            <w:shd w:val="clear" w:color="auto" w:fill="auto"/>
          </w:tcPr>
          <w:p w14:paraId="573ABE65" w14:textId="77777777" w:rsidR="0085729E" w:rsidRPr="009472A5" w:rsidRDefault="0085729E" w:rsidP="00266B8A">
            <w:pPr>
              <w:pStyle w:val="TableText"/>
              <w:snapToGrid w:val="0"/>
              <w:jc w:val="left"/>
              <w:rPr>
                <w:rtl/>
              </w:rPr>
            </w:pPr>
            <w:r>
              <w:rPr>
                <w:rFonts w:hint="cs"/>
                <w:rtl/>
              </w:rPr>
              <w:t xml:space="preserve">денежная сумма , которую нельзя превышать </w:t>
            </w:r>
          </w:p>
        </w:tc>
      </w:tr>
    </w:tbl>
    <w:p w14:paraId="39CB2510" w14:textId="77777777" w:rsidR="0051254C" w:rsidRPr="00873F60" w:rsidRDefault="003B68FF" w:rsidP="00266B8A">
      <w:pPr>
        <w:pStyle w:val="1"/>
        <w:spacing w:before="0" w:after="0" w:line="360" w:lineRule="auto"/>
        <w:rPr>
          <w:sz w:val="28"/>
          <w:szCs w:val="28"/>
        </w:rPr>
      </w:pPr>
      <w:bookmarkStart w:id="53" w:name="__RefHeading__151_1516621224"/>
      <w:bookmarkStart w:id="54" w:name="_Toc4527840"/>
      <w:bookmarkStart w:id="55" w:name="_Toc4527923"/>
      <w:bookmarkStart w:id="56" w:name="_Toc4597044"/>
      <w:bookmarkStart w:id="57" w:name="_Toc10138509"/>
      <w:bookmarkStart w:id="58" w:name="_Toc10385825"/>
      <w:bookmarkStart w:id="59" w:name="_Toc10386319"/>
      <w:bookmarkEnd w:id="53"/>
      <w:r>
        <w:rPr>
          <w:sz w:val="28"/>
          <w:szCs w:val="28"/>
        </w:rPr>
        <w:lastRenderedPageBreak/>
        <w:t xml:space="preserve">Назначение и цели создания </w:t>
      </w:r>
      <w:bookmarkEnd w:id="54"/>
      <w:bookmarkEnd w:id="55"/>
      <w:bookmarkEnd w:id="56"/>
      <w:r w:rsidR="00972941">
        <w:rPr>
          <w:sz w:val="28"/>
          <w:szCs w:val="28"/>
        </w:rPr>
        <w:t>приложения</w:t>
      </w:r>
      <w:bookmarkEnd w:id="57"/>
      <w:bookmarkEnd w:id="58"/>
      <w:bookmarkEnd w:id="59"/>
    </w:p>
    <w:p w14:paraId="415996E0" w14:textId="77777777" w:rsidR="003E56AC" w:rsidRDefault="0051254C" w:rsidP="00266B8A">
      <w:pPr>
        <w:pStyle w:val="2"/>
        <w:tabs>
          <w:tab w:val="clear" w:pos="1440"/>
          <w:tab w:val="num" w:pos="851"/>
        </w:tabs>
        <w:spacing w:after="0" w:line="360" w:lineRule="auto"/>
        <w:ind w:left="284" w:firstLine="0"/>
        <w:rPr>
          <w:rFonts w:cs="Times New Roman"/>
          <w:sz w:val="28"/>
        </w:rPr>
      </w:pPr>
      <w:bookmarkStart w:id="60" w:name="__RefHeading__155_1516621224"/>
      <w:bookmarkStart w:id="61" w:name="_Toc4527841"/>
      <w:bookmarkStart w:id="62" w:name="_Toc4527924"/>
      <w:bookmarkStart w:id="63" w:name="_Toc4597045"/>
      <w:bookmarkStart w:id="64" w:name="_Toc10138510"/>
      <w:bookmarkStart w:id="65" w:name="_Toc10385826"/>
      <w:bookmarkStart w:id="66" w:name="_Toc10386320"/>
      <w:bookmarkEnd w:id="60"/>
      <w:r w:rsidRPr="00873F60">
        <w:rPr>
          <w:rFonts w:cs="Times New Roman"/>
          <w:sz w:val="28"/>
        </w:rPr>
        <w:t xml:space="preserve">Назначение </w:t>
      </w:r>
      <w:r w:rsidR="00972941">
        <w:rPr>
          <w:rFonts w:cs="Times New Roman"/>
          <w:sz w:val="28"/>
        </w:rPr>
        <w:t>п</w:t>
      </w:r>
      <w:r w:rsidR="003E56AC" w:rsidRPr="00873F60">
        <w:rPr>
          <w:rFonts w:cs="Times New Roman"/>
          <w:sz w:val="28"/>
        </w:rPr>
        <w:t>риложения</w:t>
      </w:r>
      <w:bookmarkEnd w:id="61"/>
      <w:bookmarkEnd w:id="62"/>
      <w:bookmarkEnd w:id="63"/>
      <w:bookmarkEnd w:id="64"/>
      <w:bookmarkEnd w:id="65"/>
      <w:bookmarkEnd w:id="66"/>
    </w:p>
    <w:p w14:paraId="24FDF4D4" w14:textId="77777777" w:rsidR="0085729E" w:rsidRPr="0085729E" w:rsidRDefault="00975CE7" w:rsidP="0042098D">
      <w:pPr>
        <w:ind w:firstLine="851"/>
        <w:jc w:val="left"/>
        <w:rPr>
          <w:rFonts w:ascii="Times New Roman" w:hAnsi="Times New Roman"/>
          <w:i w:val="0"/>
          <w:szCs w:val="28"/>
          <w:rtl/>
        </w:rPr>
      </w:pPr>
      <w:r w:rsidRPr="00975CE7">
        <w:rPr>
          <w:rFonts w:ascii="Times New Roman" w:hAnsi="Times New Roman" w:hint="eastAsia"/>
          <w:i w:val="0"/>
          <w:szCs w:val="28"/>
        </w:rPr>
        <w:t>Назначением</w:t>
      </w:r>
      <w:r w:rsidRPr="00975CE7">
        <w:rPr>
          <w:rFonts w:ascii="Times New Roman" w:hAnsi="Times New Roman"/>
          <w:i w:val="0"/>
          <w:szCs w:val="28"/>
        </w:rPr>
        <w:t xml:space="preserve"> </w:t>
      </w:r>
      <w:r w:rsidRPr="00975CE7">
        <w:rPr>
          <w:rFonts w:ascii="Times New Roman" w:hAnsi="Times New Roman" w:hint="eastAsia"/>
          <w:i w:val="0"/>
          <w:szCs w:val="28"/>
        </w:rPr>
        <w:t>системы</w:t>
      </w:r>
      <w:r w:rsidRPr="00975CE7">
        <w:rPr>
          <w:rFonts w:ascii="Times New Roman" w:hAnsi="Times New Roman"/>
          <w:i w:val="0"/>
          <w:szCs w:val="28"/>
        </w:rPr>
        <w:t xml:space="preserve"> </w:t>
      </w:r>
      <w:r w:rsidRPr="00975CE7">
        <w:rPr>
          <w:rFonts w:ascii="Times New Roman" w:hAnsi="Times New Roman" w:hint="eastAsia"/>
          <w:i w:val="0"/>
          <w:szCs w:val="28"/>
        </w:rPr>
        <w:t>является</w:t>
      </w:r>
      <w:r w:rsidRPr="00975CE7">
        <w:rPr>
          <w:rFonts w:ascii="Times New Roman" w:hAnsi="Times New Roman"/>
          <w:i w:val="0"/>
          <w:szCs w:val="28"/>
        </w:rPr>
        <w:t xml:space="preserve"> </w:t>
      </w:r>
      <w:r w:rsidRPr="00975CE7">
        <w:rPr>
          <w:rFonts w:ascii="Times New Roman" w:hAnsi="Times New Roman" w:hint="eastAsia"/>
          <w:i w:val="0"/>
          <w:szCs w:val="28"/>
        </w:rPr>
        <w:t>автоматизация</w:t>
      </w:r>
      <w:r w:rsidRPr="00975CE7">
        <w:rPr>
          <w:rFonts w:ascii="Times New Roman" w:hAnsi="Times New Roman"/>
          <w:i w:val="0"/>
          <w:szCs w:val="28"/>
        </w:rPr>
        <w:t xml:space="preserve"> </w:t>
      </w:r>
      <w:r w:rsidRPr="00975CE7">
        <w:rPr>
          <w:rFonts w:ascii="Times New Roman" w:hAnsi="Times New Roman" w:hint="eastAsia"/>
          <w:i w:val="0"/>
          <w:szCs w:val="28"/>
        </w:rPr>
        <w:t>процесса</w:t>
      </w:r>
      <w:r w:rsidRPr="00975CE7">
        <w:rPr>
          <w:rFonts w:ascii="Times New Roman" w:hAnsi="Times New Roman"/>
          <w:i w:val="0"/>
          <w:szCs w:val="28"/>
        </w:rPr>
        <w:t xml:space="preserve"> </w:t>
      </w:r>
      <w:r w:rsidRPr="00975CE7">
        <w:rPr>
          <w:rFonts w:ascii="Times New Roman" w:hAnsi="Times New Roman" w:hint="eastAsia"/>
          <w:i w:val="0"/>
          <w:szCs w:val="28"/>
        </w:rPr>
        <w:t>учета</w:t>
      </w:r>
      <w:r w:rsidRPr="00975CE7">
        <w:rPr>
          <w:rFonts w:ascii="Times New Roman" w:hAnsi="Times New Roman"/>
          <w:i w:val="0"/>
          <w:szCs w:val="28"/>
        </w:rPr>
        <w:t xml:space="preserve"> </w:t>
      </w:r>
      <w:r w:rsidRPr="00975CE7">
        <w:rPr>
          <w:rFonts w:ascii="Times New Roman" w:hAnsi="Times New Roman" w:hint="eastAsia"/>
          <w:i w:val="0"/>
          <w:szCs w:val="28"/>
        </w:rPr>
        <w:t>расходов</w:t>
      </w:r>
      <w:r w:rsidRPr="00975CE7">
        <w:rPr>
          <w:rFonts w:ascii="Times New Roman" w:hAnsi="Times New Roman"/>
          <w:i w:val="0"/>
          <w:szCs w:val="28"/>
        </w:rPr>
        <w:t xml:space="preserve"> </w:t>
      </w:r>
      <w:r w:rsidRPr="00975CE7">
        <w:rPr>
          <w:rFonts w:ascii="Times New Roman" w:hAnsi="Times New Roman" w:hint="eastAsia"/>
          <w:i w:val="0"/>
          <w:szCs w:val="28"/>
        </w:rPr>
        <w:t>и</w:t>
      </w:r>
      <w:r w:rsidRPr="00975CE7">
        <w:rPr>
          <w:rFonts w:ascii="Times New Roman" w:hAnsi="Times New Roman"/>
          <w:i w:val="0"/>
          <w:szCs w:val="28"/>
        </w:rPr>
        <w:t xml:space="preserve"> </w:t>
      </w:r>
      <w:r w:rsidRPr="00975CE7">
        <w:rPr>
          <w:rFonts w:ascii="Times New Roman" w:hAnsi="Times New Roman" w:hint="eastAsia"/>
          <w:i w:val="0"/>
          <w:szCs w:val="28"/>
        </w:rPr>
        <w:t>доходов</w:t>
      </w:r>
      <w:r w:rsidR="0085729E">
        <w:rPr>
          <w:rFonts w:ascii="Times New Roman" w:hAnsi="Times New Roman"/>
          <w:i w:val="0"/>
          <w:szCs w:val="28"/>
        </w:rPr>
        <w:t>.</w:t>
      </w:r>
    </w:p>
    <w:p w14:paraId="3DA6409B"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67" w:name="__RefHeading__157_1516621224"/>
      <w:bookmarkStart w:id="68" w:name="_Toc4527842"/>
      <w:bookmarkStart w:id="69" w:name="_Toc4527925"/>
      <w:bookmarkStart w:id="70" w:name="_Toc4597046"/>
      <w:bookmarkStart w:id="71" w:name="_Toc10138511"/>
      <w:bookmarkStart w:id="72" w:name="_Toc10385827"/>
      <w:bookmarkStart w:id="73" w:name="_Toc10386321"/>
      <w:bookmarkEnd w:id="67"/>
      <w:r w:rsidRPr="00873F60">
        <w:rPr>
          <w:rFonts w:cs="Times New Roman"/>
          <w:sz w:val="28"/>
        </w:rPr>
        <w:t xml:space="preserve">Цели создания </w:t>
      </w:r>
      <w:bookmarkEnd w:id="68"/>
      <w:bookmarkEnd w:id="69"/>
      <w:bookmarkEnd w:id="70"/>
      <w:r w:rsidR="00972941">
        <w:rPr>
          <w:rFonts w:cs="Times New Roman"/>
          <w:sz w:val="28"/>
        </w:rPr>
        <w:t>приложения</w:t>
      </w:r>
      <w:bookmarkEnd w:id="71"/>
      <w:bookmarkEnd w:id="72"/>
      <w:bookmarkEnd w:id="73"/>
    </w:p>
    <w:p w14:paraId="2E09611D" w14:textId="77777777" w:rsidR="0051254C" w:rsidRPr="00453D4F" w:rsidRDefault="00975CE7" w:rsidP="0042098D">
      <w:pPr>
        <w:pStyle w:val="1f6"/>
        <w:ind w:firstLine="851"/>
        <w:jc w:val="left"/>
      </w:pPr>
      <w:r>
        <w:rPr>
          <w:rFonts w:hint="cs"/>
          <w:rtl/>
        </w:rPr>
        <w:t>.</w:t>
      </w:r>
      <w:r w:rsidR="003E56AC" w:rsidRPr="00873F60">
        <w:rPr>
          <w:rtl/>
        </w:rPr>
        <w:t xml:space="preserve"> </w:t>
      </w:r>
      <w:bookmarkStart w:id="74" w:name="__RefHeading__538_1516621224"/>
      <w:bookmarkStart w:id="75" w:name="__RefHeading__159_1516621224"/>
      <w:bookmarkEnd w:id="74"/>
      <w:bookmarkEnd w:id="75"/>
      <w:r w:rsidR="00972941">
        <w:rPr>
          <w:rFonts w:hint="cs"/>
          <w:rtl/>
        </w:rPr>
        <w:t>Упростить учет доходов и расходов конечного пользователя</w:t>
      </w:r>
    </w:p>
    <w:p w14:paraId="38DF511B" w14:textId="77777777" w:rsidR="0051254C" w:rsidRPr="00873F60" w:rsidRDefault="003B68FF" w:rsidP="00266B8A">
      <w:pPr>
        <w:pStyle w:val="1"/>
        <w:spacing w:after="300" w:line="360" w:lineRule="auto"/>
        <w:rPr>
          <w:sz w:val="28"/>
          <w:szCs w:val="28"/>
        </w:rPr>
      </w:pPr>
      <w:bookmarkStart w:id="76" w:name="__RefHeading__169_1516621224"/>
      <w:bookmarkStart w:id="77" w:name="_Toc4527843"/>
      <w:bookmarkStart w:id="78" w:name="_Toc4527926"/>
      <w:bookmarkStart w:id="79" w:name="_Toc4597047"/>
      <w:bookmarkStart w:id="80" w:name="_Toc10138512"/>
      <w:bookmarkStart w:id="81" w:name="_Toc10385828"/>
      <w:bookmarkStart w:id="82" w:name="_Toc10386322"/>
      <w:bookmarkEnd w:id="76"/>
      <w:r>
        <w:rPr>
          <w:sz w:val="28"/>
          <w:szCs w:val="28"/>
        </w:rPr>
        <w:lastRenderedPageBreak/>
        <w:t>Требования к приложению</w:t>
      </w:r>
      <w:bookmarkEnd w:id="77"/>
      <w:bookmarkEnd w:id="78"/>
      <w:bookmarkEnd w:id="79"/>
      <w:bookmarkEnd w:id="80"/>
      <w:bookmarkEnd w:id="81"/>
      <w:bookmarkEnd w:id="82"/>
    </w:p>
    <w:p w14:paraId="6A373BCB"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83" w:name="__RefHeading__171_1516621224"/>
      <w:bookmarkStart w:id="84" w:name="_Toc4527844"/>
      <w:bookmarkStart w:id="85" w:name="_Toc4527927"/>
      <w:bookmarkStart w:id="86" w:name="_Toc4597048"/>
      <w:bookmarkStart w:id="87" w:name="_Toc10138513"/>
      <w:bookmarkStart w:id="88" w:name="_Toc10385829"/>
      <w:bookmarkStart w:id="89" w:name="_Toc10386323"/>
      <w:bookmarkEnd w:id="83"/>
      <w:r w:rsidRPr="00873F60">
        <w:rPr>
          <w:rFonts w:cs="Times New Roman"/>
          <w:sz w:val="28"/>
        </w:rPr>
        <w:t>Требования к</w:t>
      </w:r>
      <w:r w:rsidR="00E37F50" w:rsidRPr="00873F60">
        <w:rPr>
          <w:rFonts w:cs="Times New Roman"/>
          <w:sz w:val="28"/>
        </w:rPr>
        <w:t xml:space="preserve"> приложению </w:t>
      </w:r>
      <w:r w:rsidRPr="00873F60">
        <w:rPr>
          <w:rFonts w:cs="Times New Roman"/>
          <w:sz w:val="28"/>
        </w:rPr>
        <w:t>в целом</w:t>
      </w:r>
      <w:bookmarkEnd w:id="84"/>
      <w:bookmarkEnd w:id="85"/>
      <w:bookmarkEnd w:id="86"/>
      <w:bookmarkEnd w:id="87"/>
      <w:bookmarkEnd w:id="88"/>
      <w:bookmarkEnd w:id="89"/>
    </w:p>
    <w:p w14:paraId="63FDC36B" w14:textId="77777777" w:rsidR="00BC1CDF" w:rsidRDefault="00BC1CDF" w:rsidP="00266B8A">
      <w:pPr>
        <w:spacing w:line="360" w:lineRule="auto"/>
        <w:ind w:firstLine="851"/>
        <w:jc w:val="left"/>
        <w:rPr>
          <w:rFonts w:ascii="Times New Roman" w:hAnsi="Times New Roman"/>
          <w:i w:val="0"/>
          <w:szCs w:val="28"/>
        </w:rPr>
      </w:pPr>
      <w:r>
        <w:rPr>
          <w:rFonts w:ascii="Times New Roman" w:hAnsi="Times New Roman"/>
          <w:i w:val="0"/>
          <w:szCs w:val="28"/>
        </w:rPr>
        <w:t>Разрабатываемое приложение должно удовлетворять следующим основным требованиям</w:t>
      </w:r>
      <w:r w:rsidRPr="00BC1CDF">
        <w:rPr>
          <w:rFonts w:ascii="Times New Roman" w:hAnsi="Times New Roman"/>
          <w:i w:val="0"/>
          <w:szCs w:val="28"/>
        </w:rPr>
        <w:t>:</w:t>
      </w:r>
    </w:p>
    <w:p w14:paraId="193ED68F" w14:textId="77777777" w:rsidR="004C364D" w:rsidRPr="003B68FF" w:rsidRDefault="00BC1CDF" w:rsidP="00266B8A">
      <w:pPr>
        <w:numPr>
          <w:ilvl w:val="1"/>
          <w:numId w:val="37"/>
        </w:numPr>
        <w:spacing w:line="360" w:lineRule="auto"/>
        <w:jc w:val="left"/>
        <w:rPr>
          <w:rFonts w:ascii="Times New Roman" w:hAnsi="Times New Roman"/>
          <w:i w:val="0"/>
          <w:szCs w:val="28"/>
        </w:rPr>
      </w:pPr>
      <w:r>
        <w:rPr>
          <w:rFonts w:ascii="Times New Roman" w:hAnsi="Times New Roman"/>
          <w:i w:val="0"/>
          <w:szCs w:val="28"/>
        </w:rPr>
        <w:t xml:space="preserve">Стабильная работа на базе операционной системы </w:t>
      </w:r>
      <w:r>
        <w:rPr>
          <w:rFonts w:ascii="Times New Roman" w:hAnsi="Times New Roman"/>
          <w:i w:val="0"/>
          <w:szCs w:val="28"/>
          <w:lang w:val="en-US"/>
        </w:rPr>
        <w:t>android</w:t>
      </w:r>
      <w:r w:rsidRPr="00BC1CDF">
        <w:rPr>
          <w:rFonts w:ascii="Times New Roman" w:hAnsi="Times New Roman"/>
          <w:i w:val="0"/>
          <w:szCs w:val="28"/>
        </w:rPr>
        <w:t xml:space="preserve"> </w:t>
      </w:r>
      <w:r w:rsidR="00972941" w:rsidRPr="00972941">
        <w:rPr>
          <w:rFonts w:ascii="Times New Roman" w:hAnsi="Times New Roman"/>
          <w:i w:val="0"/>
          <w:szCs w:val="28"/>
        </w:rPr>
        <w:t>4</w:t>
      </w:r>
      <w:r w:rsidRPr="00BC1CDF">
        <w:rPr>
          <w:rFonts w:ascii="Times New Roman" w:hAnsi="Times New Roman"/>
          <w:i w:val="0"/>
          <w:szCs w:val="28"/>
        </w:rPr>
        <w:t>.</w:t>
      </w:r>
      <w:r w:rsidR="00972941" w:rsidRPr="005C7304">
        <w:rPr>
          <w:rFonts w:ascii="Times New Roman" w:hAnsi="Times New Roman"/>
          <w:i w:val="0"/>
          <w:szCs w:val="28"/>
        </w:rPr>
        <w:t>1</w:t>
      </w:r>
      <w:r w:rsidRPr="00BC1CDF">
        <w:rPr>
          <w:rFonts w:ascii="Times New Roman" w:hAnsi="Times New Roman"/>
          <w:i w:val="0"/>
          <w:szCs w:val="28"/>
        </w:rPr>
        <w:t xml:space="preserve"> </w:t>
      </w:r>
      <w:r>
        <w:rPr>
          <w:rFonts w:ascii="Times New Roman" w:hAnsi="Times New Roman"/>
          <w:i w:val="0"/>
          <w:szCs w:val="28"/>
        </w:rPr>
        <w:t>и выше</w:t>
      </w:r>
      <w:r w:rsidR="004A3F07" w:rsidRPr="004A3F07">
        <w:rPr>
          <w:rFonts w:ascii="Times New Roman" w:hAnsi="Times New Roman"/>
          <w:i w:val="0"/>
          <w:szCs w:val="28"/>
        </w:rPr>
        <w:t>;</w:t>
      </w:r>
    </w:p>
    <w:p w14:paraId="1AB9FB00" w14:textId="77777777" w:rsidR="00E37F50" w:rsidRPr="003B68FF" w:rsidRDefault="004A3F07" w:rsidP="00266B8A">
      <w:pPr>
        <w:numPr>
          <w:ilvl w:val="1"/>
          <w:numId w:val="37"/>
        </w:numPr>
        <w:spacing w:line="360" w:lineRule="auto"/>
        <w:jc w:val="left"/>
        <w:rPr>
          <w:rFonts w:ascii="Times New Roman" w:hAnsi="Times New Roman"/>
          <w:i w:val="0"/>
          <w:szCs w:val="28"/>
        </w:rPr>
      </w:pPr>
      <w:r>
        <w:rPr>
          <w:rFonts w:ascii="Times New Roman" w:hAnsi="Times New Roman"/>
          <w:i w:val="0"/>
          <w:szCs w:val="28"/>
        </w:rPr>
        <w:t>Создание интуитивного пользовательского интерфейса</w:t>
      </w:r>
      <w:r w:rsidRPr="004A3F07">
        <w:rPr>
          <w:rFonts w:ascii="Times New Roman" w:hAnsi="Times New Roman"/>
          <w:i w:val="0"/>
          <w:szCs w:val="28"/>
        </w:rPr>
        <w:t>;</w:t>
      </w:r>
    </w:p>
    <w:p w14:paraId="6BDEFAAD" w14:textId="77777777" w:rsidR="00E37F50" w:rsidRDefault="00BC1CDF" w:rsidP="00266B8A">
      <w:pPr>
        <w:numPr>
          <w:ilvl w:val="1"/>
          <w:numId w:val="37"/>
        </w:numPr>
        <w:spacing w:line="360" w:lineRule="auto"/>
        <w:jc w:val="left"/>
        <w:rPr>
          <w:rFonts w:ascii="Times New Roman" w:hAnsi="Times New Roman"/>
          <w:i w:val="0"/>
          <w:szCs w:val="28"/>
        </w:rPr>
      </w:pPr>
      <w:r>
        <w:rPr>
          <w:rFonts w:ascii="Times New Roman" w:hAnsi="Times New Roman"/>
          <w:i w:val="0"/>
          <w:szCs w:val="28"/>
        </w:rPr>
        <w:t>Отсутствие необходимости в справке для возможности</w:t>
      </w:r>
      <w:r w:rsidR="004A3F07" w:rsidRPr="004A3F07">
        <w:rPr>
          <w:rFonts w:ascii="Times New Roman" w:hAnsi="Times New Roman"/>
          <w:i w:val="0"/>
          <w:szCs w:val="28"/>
        </w:rPr>
        <w:t xml:space="preserve"> </w:t>
      </w:r>
      <w:r>
        <w:rPr>
          <w:rFonts w:ascii="Times New Roman" w:hAnsi="Times New Roman"/>
          <w:i w:val="0"/>
          <w:szCs w:val="28"/>
        </w:rPr>
        <w:t>осуществления основных задач приложения</w:t>
      </w:r>
      <w:r w:rsidRPr="00BC1CDF">
        <w:rPr>
          <w:rFonts w:ascii="Times New Roman" w:hAnsi="Times New Roman"/>
          <w:i w:val="0"/>
          <w:szCs w:val="28"/>
        </w:rPr>
        <w:t>:</w:t>
      </w:r>
    </w:p>
    <w:p w14:paraId="6443AA38" w14:textId="77777777" w:rsidR="00BC1CDF" w:rsidRDefault="00BC1CDF"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Добавление</w:t>
      </w:r>
      <w:r w:rsidR="000B6F79">
        <w:rPr>
          <w:rFonts w:ascii="Times New Roman" w:hAnsi="Times New Roman"/>
          <w:i w:val="0"/>
          <w:szCs w:val="28"/>
          <w:lang w:val="en-US"/>
        </w:rPr>
        <w:t>/</w:t>
      </w:r>
      <w:r>
        <w:rPr>
          <w:rFonts w:ascii="Times New Roman" w:hAnsi="Times New Roman"/>
          <w:i w:val="0"/>
          <w:szCs w:val="28"/>
        </w:rPr>
        <w:t>Удаление расходов</w:t>
      </w:r>
      <w:r w:rsidR="004A3F07">
        <w:rPr>
          <w:rFonts w:ascii="Times New Roman" w:hAnsi="Times New Roman"/>
          <w:i w:val="0"/>
          <w:szCs w:val="28"/>
          <w:lang w:val="en-US"/>
        </w:rPr>
        <w:t>;</w:t>
      </w:r>
    </w:p>
    <w:p w14:paraId="12E60B6D" w14:textId="77777777" w:rsidR="00BC1CDF" w:rsidRDefault="00BC1CDF"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Добавление</w:t>
      </w:r>
      <w:r w:rsidR="000B6F79">
        <w:rPr>
          <w:rFonts w:ascii="Times New Roman" w:hAnsi="Times New Roman"/>
          <w:i w:val="0"/>
          <w:szCs w:val="28"/>
          <w:lang w:val="en-US"/>
        </w:rPr>
        <w:t>/</w:t>
      </w:r>
      <w:r>
        <w:rPr>
          <w:rFonts w:ascii="Times New Roman" w:hAnsi="Times New Roman"/>
          <w:i w:val="0"/>
          <w:szCs w:val="28"/>
        </w:rPr>
        <w:t>Удаление доходов</w:t>
      </w:r>
      <w:r w:rsidR="004A3F07">
        <w:rPr>
          <w:rFonts w:ascii="Times New Roman" w:hAnsi="Times New Roman"/>
          <w:i w:val="0"/>
          <w:szCs w:val="28"/>
          <w:lang w:val="en-US"/>
        </w:rPr>
        <w:t>;</w:t>
      </w:r>
    </w:p>
    <w:p w14:paraId="1E510959" w14:textId="77777777" w:rsidR="000B6F79" w:rsidRPr="000B6F79" w:rsidRDefault="00BC1CDF" w:rsidP="00266B8A">
      <w:pPr>
        <w:numPr>
          <w:ilvl w:val="2"/>
          <w:numId w:val="37"/>
        </w:numPr>
        <w:spacing w:line="360" w:lineRule="auto"/>
        <w:jc w:val="left"/>
        <w:rPr>
          <w:rFonts w:ascii="Times New Roman" w:hAnsi="Times New Roman"/>
          <w:i w:val="0"/>
          <w:szCs w:val="28"/>
        </w:rPr>
      </w:pPr>
      <w:r>
        <w:rPr>
          <w:rFonts w:ascii="Times New Roman" w:hAnsi="Times New Roman"/>
          <w:i w:val="0"/>
          <w:szCs w:val="28"/>
        </w:rPr>
        <w:t>Просмотр статистики</w:t>
      </w:r>
      <w:r w:rsidR="000B6F79">
        <w:rPr>
          <w:rFonts w:ascii="Times New Roman" w:hAnsi="Times New Roman"/>
          <w:i w:val="0"/>
          <w:szCs w:val="28"/>
        </w:rPr>
        <w:t xml:space="preserve"> по расходам</w:t>
      </w:r>
      <w:r w:rsidR="004A3F07">
        <w:rPr>
          <w:rFonts w:ascii="Times New Roman" w:hAnsi="Times New Roman"/>
          <w:i w:val="0"/>
          <w:szCs w:val="28"/>
          <w:lang w:val="en-US"/>
        </w:rPr>
        <w:t>.</w:t>
      </w:r>
    </w:p>
    <w:p w14:paraId="25E07061" w14:textId="77777777" w:rsidR="0051254C" w:rsidRPr="00873F60" w:rsidRDefault="0051254C" w:rsidP="0042098D">
      <w:pPr>
        <w:pStyle w:val="3"/>
        <w:tabs>
          <w:tab w:val="num" w:pos="993"/>
        </w:tabs>
        <w:spacing w:after="0" w:line="360" w:lineRule="auto"/>
        <w:ind w:left="567" w:hanging="283"/>
        <w:rPr>
          <w:rFonts w:cs="Times New Roman"/>
          <w:sz w:val="28"/>
          <w:szCs w:val="28"/>
        </w:rPr>
      </w:pPr>
      <w:bookmarkStart w:id="90" w:name="__RefHeading__173_1516621224"/>
      <w:bookmarkStart w:id="91" w:name="_Toc4527845"/>
      <w:bookmarkStart w:id="92" w:name="_Toc4527928"/>
      <w:bookmarkStart w:id="93" w:name="_Toc4597049"/>
      <w:bookmarkStart w:id="94" w:name="_Toc10138514"/>
      <w:bookmarkStart w:id="95" w:name="_Toc10385830"/>
      <w:bookmarkStart w:id="96" w:name="_Toc10386324"/>
      <w:bookmarkEnd w:id="90"/>
      <w:r w:rsidRPr="00873F60">
        <w:rPr>
          <w:rFonts w:cs="Times New Roman"/>
          <w:sz w:val="28"/>
          <w:szCs w:val="28"/>
        </w:rPr>
        <w:t>Требования к структуре</w:t>
      </w:r>
      <w:bookmarkEnd w:id="91"/>
      <w:bookmarkEnd w:id="92"/>
      <w:bookmarkEnd w:id="93"/>
      <w:bookmarkEnd w:id="94"/>
      <w:bookmarkEnd w:id="95"/>
      <w:bookmarkEnd w:id="96"/>
    </w:p>
    <w:p w14:paraId="2E43F2EF" w14:textId="77777777" w:rsidR="004C364D" w:rsidRDefault="0090368E" w:rsidP="00266B8A">
      <w:pPr>
        <w:spacing w:line="360" w:lineRule="auto"/>
        <w:ind w:firstLine="851"/>
        <w:jc w:val="left"/>
        <w:rPr>
          <w:rFonts w:ascii="Times New Roman" w:hAnsi="Times New Roman"/>
          <w:i w:val="0"/>
          <w:szCs w:val="28"/>
        </w:rPr>
      </w:pPr>
      <w:r w:rsidRPr="003B68FF">
        <w:rPr>
          <w:rFonts w:ascii="Times New Roman" w:hAnsi="Times New Roman"/>
          <w:i w:val="0"/>
          <w:szCs w:val="28"/>
        </w:rPr>
        <w:t xml:space="preserve">Приложение должно иметь </w:t>
      </w:r>
      <w:r w:rsidR="0042098D" w:rsidRPr="003B68FF">
        <w:rPr>
          <w:rFonts w:ascii="Times New Roman" w:hAnsi="Times New Roman"/>
          <w:i w:val="0"/>
          <w:szCs w:val="28"/>
        </w:rPr>
        <w:t>архитектуру,</w:t>
      </w:r>
      <w:r w:rsidRPr="003B68FF">
        <w:rPr>
          <w:rFonts w:ascii="Times New Roman" w:hAnsi="Times New Roman"/>
          <w:i w:val="0"/>
          <w:szCs w:val="28"/>
        </w:rPr>
        <w:t xml:space="preserve"> </w:t>
      </w:r>
      <w:r w:rsidR="00E578AD">
        <w:rPr>
          <w:rFonts w:ascii="Times New Roman" w:hAnsi="Times New Roman"/>
          <w:i w:val="0"/>
          <w:szCs w:val="28"/>
        </w:rPr>
        <w:t>основанную на шаблоне проектирования</w:t>
      </w:r>
      <w:r w:rsidR="00913196" w:rsidRPr="00913196">
        <w:rPr>
          <w:rFonts w:ascii="Times New Roman" w:hAnsi="Times New Roman"/>
          <w:i w:val="0"/>
          <w:szCs w:val="28"/>
        </w:rPr>
        <w:t xml:space="preserve"> </w:t>
      </w:r>
      <w:r w:rsidR="00913196">
        <w:rPr>
          <w:rFonts w:ascii="Times New Roman" w:hAnsi="Times New Roman"/>
          <w:i w:val="0"/>
          <w:szCs w:val="28"/>
          <w:lang w:val="en-US"/>
        </w:rPr>
        <w:t>Model</w:t>
      </w:r>
      <w:r w:rsidR="00913196" w:rsidRPr="00913196">
        <w:rPr>
          <w:rFonts w:ascii="Times New Roman" w:hAnsi="Times New Roman"/>
          <w:i w:val="0"/>
          <w:szCs w:val="28"/>
        </w:rPr>
        <w:t>-</w:t>
      </w:r>
      <w:r w:rsidR="00913196">
        <w:rPr>
          <w:rFonts w:ascii="Times New Roman" w:hAnsi="Times New Roman"/>
          <w:i w:val="0"/>
          <w:szCs w:val="28"/>
          <w:lang w:val="en-US"/>
        </w:rPr>
        <w:t>View</w:t>
      </w:r>
      <w:r w:rsidR="00913196" w:rsidRPr="00913196">
        <w:rPr>
          <w:rFonts w:ascii="Times New Roman" w:hAnsi="Times New Roman"/>
          <w:i w:val="0"/>
          <w:szCs w:val="28"/>
        </w:rPr>
        <w:t>-</w:t>
      </w:r>
      <w:r w:rsidR="00913196">
        <w:rPr>
          <w:rFonts w:ascii="Times New Roman" w:hAnsi="Times New Roman"/>
          <w:i w:val="0"/>
          <w:szCs w:val="28"/>
          <w:lang w:val="en-US"/>
        </w:rPr>
        <w:t>Controller</w:t>
      </w:r>
      <w:r w:rsidR="003B68FF">
        <w:rPr>
          <w:rFonts w:ascii="Times New Roman" w:hAnsi="Times New Roman"/>
          <w:i w:val="0"/>
          <w:szCs w:val="28"/>
        </w:rPr>
        <w:t>, а так</w:t>
      </w:r>
      <w:r w:rsidRPr="003B68FF">
        <w:rPr>
          <w:rFonts w:ascii="Times New Roman" w:hAnsi="Times New Roman"/>
          <w:i w:val="0"/>
          <w:szCs w:val="28"/>
        </w:rPr>
        <w:t xml:space="preserve">же иметь </w:t>
      </w:r>
      <w:r w:rsidR="00016024">
        <w:rPr>
          <w:rFonts w:ascii="Times New Roman" w:hAnsi="Times New Roman"/>
          <w:i w:val="0"/>
          <w:szCs w:val="28"/>
        </w:rPr>
        <w:t xml:space="preserve">разделение на </w:t>
      </w:r>
      <w:r w:rsidR="00016024">
        <w:rPr>
          <w:rFonts w:ascii="Times New Roman" w:hAnsi="Times New Roman"/>
          <w:i w:val="0"/>
          <w:szCs w:val="28"/>
          <w:lang w:val="en-US"/>
        </w:rPr>
        <w:t>front</w:t>
      </w:r>
      <w:r w:rsidR="00016024" w:rsidRPr="00016024">
        <w:rPr>
          <w:rFonts w:ascii="Times New Roman" w:hAnsi="Times New Roman"/>
          <w:i w:val="0"/>
          <w:szCs w:val="28"/>
        </w:rPr>
        <w:t>-</w:t>
      </w:r>
      <w:r w:rsidR="00016024">
        <w:rPr>
          <w:rFonts w:ascii="Times New Roman" w:hAnsi="Times New Roman"/>
          <w:i w:val="0"/>
          <w:szCs w:val="28"/>
          <w:lang w:val="en-US"/>
        </w:rPr>
        <w:t>end</w:t>
      </w:r>
      <w:r w:rsidR="00016024" w:rsidRPr="00016024">
        <w:rPr>
          <w:rFonts w:ascii="Times New Roman" w:hAnsi="Times New Roman"/>
          <w:i w:val="0"/>
          <w:szCs w:val="28"/>
        </w:rPr>
        <w:t xml:space="preserve"> </w:t>
      </w:r>
      <w:r w:rsidR="00016024">
        <w:rPr>
          <w:rFonts w:ascii="Times New Roman" w:hAnsi="Times New Roman"/>
          <w:i w:val="0"/>
          <w:szCs w:val="28"/>
        </w:rPr>
        <w:t xml:space="preserve">и </w:t>
      </w:r>
      <w:r w:rsidR="00016024">
        <w:rPr>
          <w:rFonts w:ascii="Times New Roman" w:hAnsi="Times New Roman"/>
          <w:i w:val="0"/>
          <w:szCs w:val="28"/>
          <w:lang w:val="en-US"/>
        </w:rPr>
        <w:t>back</w:t>
      </w:r>
      <w:r w:rsidR="00016024" w:rsidRPr="00016024">
        <w:rPr>
          <w:rFonts w:ascii="Times New Roman" w:hAnsi="Times New Roman"/>
          <w:i w:val="0"/>
          <w:szCs w:val="28"/>
        </w:rPr>
        <w:t>-</w:t>
      </w:r>
      <w:r w:rsidR="00016024">
        <w:rPr>
          <w:rFonts w:ascii="Times New Roman" w:hAnsi="Times New Roman"/>
          <w:i w:val="0"/>
          <w:szCs w:val="28"/>
          <w:lang w:val="en-US"/>
        </w:rPr>
        <w:t>end</w:t>
      </w:r>
      <w:r w:rsidR="00016024">
        <w:rPr>
          <w:rFonts w:ascii="Times New Roman" w:hAnsi="Times New Roman"/>
          <w:i w:val="0"/>
          <w:szCs w:val="28"/>
        </w:rPr>
        <w:t xml:space="preserve">, общение которых происходит с помощью </w:t>
      </w:r>
      <w:r w:rsidR="00016024">
        <w:rPr>
          <w:rFonts w:ascii="Times New Roman" w:hAnsi="Times New Roman"/>
          <w:i w:val="0"/>
          <w:szCs w:val="28"/>
          <w:lang w:val="en-US"/>
        </w:rPr>
        <w:t>REST</w:t>
      </w:r>
      <w:r w:rsidR="00016024" w:rsidRPr="00453D4F">
        <w:rPr>
          <w:rFonts w:ascii="Times New Roman" w:hAnsi="Times New Roman"/>
          <w:i w:val="0"/>
          <w:szCs w:val="28"/>
        </w:rPr>
        <w:t xml:space="preserve"> </w:t>
      </w:r>
      <w:r w:rsidR="00016024">
        <w:rPr>
          <w:rFonts w:ascii="Times New Roman" w:hAnsi="Times New Roman"/>
          <w:i w:val="0"/>
          <w:szCs w:val="28"/>
          <w:lang w:val="en-US"/>
        </w:rPr>
        <w:t>API</w:t>
      </w:r>
      <w:r w:rsidR="003B68FF">
        <w:rPr>
          <w:rFonts w:ascii="Times New Roman" w:hAnsi="Times New Roman"/>
          <w:i w:val="0"/>
          <w:szCs w:val="28"/>
        </w:rPr>
        <w:t>.</w:t>
      </w:r>
    </w:p>
    <w:p w14:paraId="7FCB8F6A" w14:textId="77777777" w:rsidR="005A1A9F" w:rsidRPr="005A1A9F" w:rsidRDefault="005A1A9F" w:rsidP="00266B8A">
      <w:pPr>
        <w:spacing w:line="360" w:lineRule="auto"/>
        <w:ind w:firstLine="851"/>
        <w:jc w:val="left"/>
        <w:rPr>
          <w:rFonts w:ascii="Times New Roman" w:hAnsi="Times New Roman"/>
          <w:i w:val="0"/>
          <w:szCs w:val="28"/>
        </w:rPr>
      </w:pPr>
      <w:r w:rsidRPr="005A1A9F">
        <w:rPr>
          <w:rFonts w:ascii="Times New Roman" w:hAnsi="Times New Roman" w:hint="eastAsia"/>
          <w:i w:val="0"/>
          <w:szCs w:val="28"/>
        </w:rPr>
        <w:t>Шаблон</w:t>
      </w:r>
      <w:r w:rsidRPr="005A1A9F">
        <w:rPr>
          <w:rFonts w:ascii="Times New Roman" w:hAnsi="Times New Roman"/>
          <w:i w:val="0"/>
          <w:szCs w:val="28"/>
        </w:rPr>
        <w:t xml:space="preserve"> </w:t>
      </w:r>
      <w:r>
        <w:rPr>
          <w:rFonts w:ascii="Times New Roman" w:hAnsi="Times New Roman"/>
          <w:i w:val="0"/>
          <w:szCs w:val="28"/>
          <w:lang w:val="en-US"/>
        </w:rPr>
        <w:t>MVC</w:t>
      </w:r>
      <w:r w:rsidRPr="005A1A9F">
        <w:rPr>
          <w:rFonts w:ascii="Times New Roman" w:hAnsi="Times New Roman"/>
          <w:i w:val="0"/>
          <w:szCs w:val="28"/>
        </w:rPr>
        <w:t xml:space="preserve"> </w:t>
      </w:r>
      <w:r w:rsidRPr="005A1A9F">
        <w:rPr>
          <w:rFonts w:ascii="Times New Roman" w:hAnsi="Times New Roman" w:hint="eastAsia"/>
          <w:i w:val="0"/>
          <w:szCs w:val="28"/>
        </w:rPr>
        <w:t>делится</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три</w:t>
      </w:r>
      <w:r w:rsidRPr="005A1A9F">
        <w:rPr>
          <w:rFonts w:ascii="Times New Roman" w:hAnsi="Times New Roman"/>
          <w:i w:val="0"/>
          <w:szCs w:val="28"/>
        </w:rPr>
        <w:t xml:space="preserve"> </w:t>
      </w:r>
      <w:r w:rsidRPr="005A1A9F">
        <w:rPr>
          <w:rFonts w:ascii="Times New Roman" w:hAnsi="Times New Roman" w:hint="eastAsia"/>
          <w:i w:val="0"/>
          <w:szCs w:val="28"/>
        </w:rPr>
        <w:t>части</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реализуемом</w:t>
      </w:r>
      <w:r w:rsidRPr="005A1A9F">
        <w:rPr>
          <w:rFonts w:ascii="Times New Roman" w:hAnsi="Times New Roman"/>
          <w:i w:val="0"/>
          <w:szCs w:val="28"/>
        </w:rPr>
        <w:t xml:space="preserve"> </w:t>
      </w:r>
      <w:r w:rsidRPr="005A1A9F">
        <w:rPr>
          <w:rFonts w:ascii="Times New Roman" w:hAnsi="Times New Roman" w:hint="eastAsia"/>
          <w:i w:val="0"/>
          <w:szCs w:val="28"/>
        </w:rPr>
        <w:t>приложение</w:t>
      </w:r>
      <w:r w:rsidR="00266B8A">
        <w:rPr>
          <w:rFonts w:ascii="Times New Roman" w:hAnsi="Times New Roman"/>
          <w:i w:val="0"/>
          <w:szCs w:val="28"/>
        </w:rPr>
        <w:t xml:space="preserve"> должен быть </w:t>
      </w:r>
      <w:r w:rsidRPr="005A1A9F">
        <w:rPr>
          <w:rFonts w:ascii="Times New Roman" w:hAnsi="Times New Roman" w:hint="eastAsia"/>
          <w:i w:val="0"/>
          <w:szCs w:val="28"/>
        </w:rPr>
        <w:t>представлен</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виде</w:t>
      </w:r>
      <w:r w:rsidRPr="005A1A9F">
        <w:rPr>
          <w:rFonts w:ascii="Times New Roman" w:hAnsi="Times New Roman"/>
          <w:i w:val="0"/>
          <w:szCs w:val="28"/>
        </w:rPr>
        <w:t>:</w:t>
      </w:r>
    </w:p>
    <w:p w14:paraId="3F49D87C" w14:textId="77777777" w:rsidR="00266B8A" w:rsidRPr="00266B8A" w:rsidRDefault="005A1A9F" w:rsidP="00266B8A">
      <w:pPr>
        <w:numPr>
          <w:ilvl w:val="0"/>
          <w:numId w:val="37"/>
        </w:numPr>
        <w:spacing w:line="360" w:lineRule="auto"/>
        <w:jc w:val="left"/>
        <w:rPr>
          <w:rFonts w:ascii="Times New Roman" w:hAnsi="Times New Roman"/>
          <w:i w:val="0"/>
          <w:szCs w:val="28"/>
        </w:rPr>
      </w:pP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proofErr w:type="spellStart"/>
      <w:r w:rsidRPr="005A1A9F">
        <w:rPr>
          <w:rFonts w:ascii="Times New Roman" w:hAnsi="Times New Roman"/>
          <w:i w:val="0"/>
          <w:szCs w:val="28"/>
        </w:rPr>
        <w:t>Model</w:t>
      </w:r>
      <w:proofErr w:type="spellEnd"/>
      <w:r w:rsidRPr="005A1A9F">
        <w:rPr>
          <w:rFonts w:ascii="Times New Roman" w:hAnsi="Times New Roman"/>
          <w:i w:val="0"/>
          <w:szCs w:val="28"/>
        </w:rPr>
        <w:t>)</w:t>
      </w:r>
      <w:r w:rsidR="00EA6BC8">
        <w:rPr>
          <w:rFonts w:ascii="Times New Roman" w:hAnsi="Times New Roman"/>
          <w:i w:val="0"/>
          <w:szCs w:val="28"/>
        </w:rPr>
        <w:t>,</w:t>
      </w:r>
      <w:r w:rsidRPr="005A1A9F">
        <w:rPr>
          <w:rFonts w:ascii="Times New Roman" w:hAnsi="Times New Roman"/>
          <w:i w:val="0"/>
          <w:szCs w:val="28"/>
        </w:rPr>
        <w:t xml:space="preserve"> </w:t>
      </w:r>
      <w:r w:rsidRPr="005A1A9F">
        <w:rPr>
          <w:rFonts w:ascii="Times New Roman" w:hAnsi="Times New Roman" w:hint="eastAsia"/>
          <w:i w:val="0"/>
          <w:szCs w:val="28"/>
        </w:rPr>
        <w:t>представляющей</w:t>
      </w:r>
      <w:r w:rsidRPr="005A1A9F">
        <w:rPr>
          <w:rFonts w:ascii="Times New Roman" w:hAnsi="Times New Roman"/>
          <w:i w:val="0"/>
          <w:szCs w:val="28"/>
        </w:rPr>
        <w:t xml:space="preserve"> </w:t>
      </w:r>
      <w:r w:rsidRPr="005A1A9F">
        <w:rPr>
          <w:rFonts w:ascii="Times New Roman" w:hAnsi="Times New Roman" w:hint="eastAsia"/>
          <w:i w:val="0"/>
          <w:szCs w:val="28"/>
        </w:rPr>
        <w:t>собой</w:t>
      </w:r>
      <w:r w:rsidRPr="005A1A9F">
        <w:rPr>
          <w:rFonts w:ascii="Times New Roman" w:hAnsi="Times New Roman"/>
          <w:i w:val="0"/>
          <w:szCs w:val="28"/>
        </w:rPr>
        <w:t xml:space="preserve"> </w:t>
      </w:r>
      <w:r w:rsidRPr="005A1A9F">
        <w:rPr>
          <w:rFonts w:ascii="Times New Roman" w:hAnsi="Times New Roman" w:hint="eastAsia"/>
          <w:i w:val="0"/>
          <w:szCs w:val="28"/>
        </w:rPr>
        <w:t>фундаментальные</w:t>
      </w:r>
      <w:r w:rsidRPr="005A1A9F">
        <w:rPr>
          <w:rFonts w:ascii="Times New Roman" w:hAnsi="Times New Roman"/>
          <w:i w:val="0"/>
          <w:szCs w:val="28"/>
        </w:rPr>
        <w:t xml:space="preserve"> </w:t>
      </w:r>
      <w:r w:rsidRPr="005A1A9F">
        <w:rPr>
          <w:rFonts w:ascii="Times New Roman" w:hAnsi="Times New Roman" w:hint="eastAsia"/>
          <w:i w:val="0"/>
          <w:szCs w:val="28"/>
        </w:rPr>
        <w:t>данные</w:t>
      </w:r>
      <w:r w:rsidRPr="005A1A9F">
        <w:rPr>
          <w:rFonts w:ascii="Times New Roman" w:hAnsi="Times New Roman"/>
          <w:i w:val="0"/>
          <w:szCs w:val="28"/>
        </w:rPr>
        <w:t xml:space="preserve">, </w:t>
      </w:r>
      <w:r w:rsidRPr="005A1A9F">
        <w:rPr>
          <w:rFonts w:ascii="Times New Roman" w:hAnsi="Times New Roman" w:hint="eastAsia"/>
          <w:i w:val="0"/>
          <w:szCs w:val="28"/>
        </w:rPr>
        <w:t>необходимые</w:t>
      </w:r>
      <w:r w:rsidRPr="005A1A9F">
        <w:rPr>
          <w:rFonts w:ascii="Times New Roman" w:hAnsi="Times New Roman"/>
          <w:i w:val="0"/>
          <w:szCs w:val="28"/>
        </w:rPr>
        <w:t xml:space="preserve"> </w:t>
      </w:r>
      <w:r w:rsidRPr="005A1A9F">
        <w:rPr>
          <w:rFonts w:ascii="Times New Roman" w:hAnsi="Times New Roman" w:hint="eastAsia"/>
          <w:i w:val="0"/>
          <w:szCs w:val="28"/>
        </w:rPr>
        <w:t>для</w:t>
      </w:r>
      <w:r w:rsidRPr="005A1A9F">
        <w:rPr>
          <w:rFonts w:ascii="Times New Roman" w:hAnsi="Times New Roman"/>
          <w:i w:val="0"/>
          <w:szCs w:val="28"/>
        </w:rPr>
        <w:t xml:space="preserve"> </w:t>
      </w:r>
      <w:r w:rsidRPr="005A1A9F">
        <w:rPr>
          <w:rFonts w:ascii="Times New Roman" w:hAnsi="Times New Roman" w:hint="eastAsia"/>
          <w:i w:val="0"/>
          <w:szCs w:val="28"/>
        </w:rPr>
        <w:t>работы</w:t>
      </w:r>
      <w:r w:rsidRPr="005A1A9F">
        <w:rPr>
          <w:rFonts w:ascii="Times New Roman" w:hAnsi="Times New Roman"/>
          <w:i w:val="0"/>
          <w:szCs w:val="28"/>
        </w:rPr>
        <w:t xml:space="preserve"> </w:t>
      </w:r>
      <w:r w:rsidRPr="005A1A9F">
        <w:rPr>
          <w:rFonts w:ascii="Times New Roman" w:hAnsi="Times New Roman" w:hint="eastAsia"/>
          <w:i w:val="0"/>
          <w:szCs w:val="28"/>
        </w:rPr>
        <w:t>приложения</w:t>
      </w:r>
      <w:r w:rsidRPr="005A1A9F">
        <w:rPr>
          <w:rFonts w:ascii="Times New Roman" w:hAnsi="Times New Roman"/>
          <w:i w:val="0"/>
          <w:szCs w:val="28"/>
        </w:rPr>
        <w:t>.</w:t>
      </w:r>
    </w:p>
    <w:p w14:paraId="0F02D402" w14:textId="77777777" w:rsidR="005A1A9F" w:rsidRPr="00266B8A" w:rsidRDefault="005A1A9F" w:rsidP="00266B8A">
      <w:pPr>
        <w:numPr>
          <w:ilvl w:val="0"/>
          <w:numId w:val="37"/>
        </w:numPr>
        <w:spacing w:line="360" w:lineRule="auto"/>
        <w:jc w:val="left"/>
        <w:rPr>
          <w:rFonts w:ascii="Times New Roman" w:hAnsi="Times New Roman"/>
          <w:i w:val="0"/>
          <w:szCs w:val="28"/>
        </w:rPr>
      </w:pPr>
      <w:r w:rsidRPr="005A1A9F">
        <w:rPr>
          <w:rFonts w:ascii="Times New Roman" w:hAnsi="Times New Roman" w:hint="eastAsia"/>
          <w:i w:val="0"/>
          <w:szCs w:val="28"/>
        </w:rPr>
        <w:t>Графического</w:t>
      </w:r>
      <w:r w:rsidRPr="005A1A9F">
        <w:rPr>
          <w:rFonts w:ascii="Times New Roman" w:hAnsi="Times New Roman"/>
          <w:i w:val="0"/>
          <w:szCs w:val="28"/>
        </w:rPr>
        <w:t xml:space="preserve"> </w:t>
      </w:r>
      <w:r w:rsidRPr="005A1A9F">
        <w:rPr>
          <w:rFonts w:ascii="Times New Roman" w:hAnsi="Times New Roman" w:hint="eastAsia"/>
          <w:i w:val="0"/>
          <w:szCs w:val="28"/>
        </w:rPr>
        <w:t>интерфейса</w:t>
      </w:r>
      <w:r w:rsidRPr="005A1A9F">
        <w:rPr>
          <w:rFonts w:ascii="Times New Roman" w:hAnsi="Times New Roman"/>
          <w:i w:val="0"/>
          <w:szCs w:val="28"/>
        </w:rPr>
        <w:t xml:space="preserve"> (</w:t>
      </w:r>
      <w:proofErr w:type="spellStart"/>
      <w:r w:rsidRPr="005A1A9F">
        <w:rPr>
          <w:rFonts w:ascii="Times New Roman" w:hAnsi="Times New Roman"/>
          <w:i w:val="0"/>
          <w:szCs w:val="28"/>
        </w:rPr>
        <w:t>View</w:t>
      </w:r>
      <w:proofErr w:type="spellEnd"/>
      <w:r w:rsidRPr="005A1A9F">
        <w:rPr>
          <w:rFonts w:ascii="Times New Roman" w:hAnsi="Times New Roman"/>
          <w:i w:val="0"/>
          <w:szCs w:val="28"/>
        </w:rPr>
        <w:t xml:space="preserve">), </w:t>
      </w:r>
      <w:r w:rsidRPr="005A1A9F">
        <w:rPr>
          <w:rFonts w:ascii="Times New Roman" w:hAnsi="Times New Roman" w:hint="eastAsia"/>
          <w:i w:val="0"/>
          <w:szCs w:val="28"/>
        </w:rPr>
        <w:t>являющегося</w:t>
      </w:r>
      <w:r w:rsidRPr="005A1A9F">
        <w:rPr>
          <w:rFonts w:ascii="Times New Roman" w:hAnsi="Times New Roman"/>
          <w:i w:val="0"/>
          <w:szCs w:val="28"/>
        </w:rPr>
        <w:t xml:space="preserve"> </w:t>
      </w:r>
      <w:r w:rsidRPr="005A1A9F">
        <w:rPr>
          <w:rFonts w:ascii="Times New Roman" w:hAnsi="Times New Roman" w:hint="eastAsia"/>
          <w:i w:val="0"/>
          <w:szCs w:val="28"/>
        </w:rPr>
        <w:t>подписчиком</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событие</w:t>
      </w:r>
      <w:r w:rsidRPr="005A1A9F">
        <w:rPr>
          <w:rFonts w:ascii="Times New Roman" w:hAnsi="Times New Roman"/>
          <w:i w:val="0"/>
          <w:szCs w:val="28"/>
        </w:rPr>
        <w:t xml:space="preserve"> </w:t>
      </w:r>
      <w:r w:rsidRPr="005A1A9F">
        <w:rPr>
          <w:rFonts w:ascii="Times New Roman" w:hAnsi="Times New Roman" w:hint="eastAsia"/>
          <w:i w:val="0"/>
          <w:szCs w:val="28"/>
        </w:rPr>
        <w:t>изменения</w:t>
      </w:r>
      <w:r w:rsidRPr="005A1A9F">
        <w:rPr>
          <w:rFonts w:ascii="Times New Roman" w:hAnsi="Times New Roman"/>
          <w:i w:val="0"/>
          <w:szCs w:val="28"/>
        </w:rPr>
        <w:t xml:space="preserve"> </w:t>
      </w:r>
      <w:r w:rsidRPr="005A1A9F">
        <w:rPr>
          <w:rFonts w:ascii="Times New Roman" w:hAnsi="Times New Roman" w:hint="eastAsia"/>
          <w:i w:val="0"/>
          <w:szCs w:val="28"/>
        </w:rPr>
        <w:t>значений</w:t>
      </w:r>
      <w:r w:rsidRPr="005A1A9F">
        <w:rPr>
          <w:rFonts w:ascii="Times New Roman" w:hAnsi="Times New Roman"/>
          <w:i w:val="0"/>
          <w:szCs w:val="28"/>
        </w:rPr>
        <w:t xml:space="preserve"> </w:t>
      </w:r>
      <w:r w:rsidRPr="005A1A9F">
        <w:rPr>
          <w:rFonts w:ascii="Times New Roman" w:hAnsi="Times New Roman" w:hint="eastAsia"/>
          <w:i w:val="0"/>
          <w:szCs w:val="28"/>
        </w:rPr>
        <w:t>свойств</w:t>
      </w:r>
      <w:r w:rsidRPr="005A1A9F">
        <w:rPr>
          <w:rFonts w:ascii="Times New Roman" w:hAnsi="Times New Roman"/>
          <w:i w:val="0"/>
          <w:szCs w:val="28"/>
        </w:rPr>
        <w:t xml:space="preserve">, </w:t>
      </w:r>
      <w:r w:rsidRPr="005A1A9F">
        <w:rPr>
          <w:rFonts w:ascii="Times New Roman" w:hAnsi="Times New Roman" w:hint="eastAsia"/>
          <w:i w:val="0"/>
          <w:szCs w:val="28"/>
        </w:rPr>
        <w:t>запросов</w:t>
      </w:r>
      <w:r w:rsidRPr="005A1A9F">
        <w:rPr>
          <w:rFonts w:ascii="Times New Roman" w:hAnsi="Times New Roman"/>
          <w:i w:val="0"/>
          <w:szCs w:val="28"/>
        </w:rPr>
        <w:t xml:space="preserve"> </w:t>
      </w:r>
      <w:r w:rsidRPr="005A1A9F">
        <w:rPr>
          <w:rFonts w:ascii="Times New Roman" w:hAnsi="Times New Roman" w:hint="eastAsia"/>
          <w:i w:val="0"/>
          <w:szCs w:val="28"/>
        </w:rPr>
        <w:t>или</w:t>
      </w:r>
      <w:r w:rsidRPr="005A1A9F">
        <w:rPr>
          <w:rFonts w:ascii="Times New Roman" w:hAnsi="Times New Roman"/>
          <w:i w:val="0"/>
          <w:szCs w:val="28"/>
        </w:rPr>
        <w:t xml:space="preserve"> </w:t>
      </w:r>
      <w:r w:rsidRPr="005A1A9F">
        <w:rPr>
          <w:rFonts w:ascii="Times New Roman" w:hAnsi="Times New Roman" w:hint="eastAsia"/>
          <w:i w:val="0"/>
          <w:szCs w:val="28"/>
        </w:rPr>
        <w:t>команд</w:t>
      </w:r>
      <w:r w:rsidRPr="005A1A9F">
        <w:rPr>
          <w:rFonts w:ascii="Times New Roman" w:hAnsi="Times New Roman"/>
          <w:i w:val="0"/>
          <w:szCs w:val="28"/>
        </w:rPr>
        <w:t xml:space="preserve">, </w:t>
      </w:r>
      <w:r w:rsidRPr="005A1A9F">
        <w:rPr>
          <w:rFonts w:ascii="Times New Roman" w:hAnsi="Times New Roman" w:hint="eastAsia"/>
          <w:i w:val="0"/>
          <w:szCs w:val="28"/>
        </w:rPr>
        <w:t>предоставляемых</w:t>
      </w:r>
      <w:r w:rsidRPr="005A1A9F">
        <w:rPr>
          <w:rFonts w:ascii="Times New Roman" w:hAnsi="Times New Roman"/>
          <w:i w:val="0"/>
          <w:szCs w:val="28"/>
        </w:rPr>
        <w:t xml:space="preserve"> </w:t>
      </w:r>
      <w:r w:rsidRPr="005A1A9F">
        <w:rPr>
          <w:rFonts w:ascii="Times New Roman" w:hAnsi="Times New Roman" w:hint="eastAsia"/>
          <w:i w:val="0"/>
          <w:szCs w:val="28"/>
        </w:rPr>
        <w:t>бизнес</w:t>
      </w:r>
      <w:r w:rsidRPr="005A1A9F">
        <w:rPr>
          <w:rFonts w:ascii="Times New Roman" w:hAnsi="Times New Roman"/>
          <w:i w:val="0"/>
          <w:szCs w:val="28"/>
        </w:rPr>
        <w:t>-</w:t>
      </w:r>
      <w:r w:rsidRPr="005A1A9F">
        <w:rPr>
          <w:rFonts w:ascii="Times New Roman" w:hAnsi="Times New Roman" w:hint="eastAsia"/>
          <w:i w:val="0"/>
          <w:szCs w:val="28"/>
        </w:rPr>
        <w:t>логикой</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случае</w:t>
      </w:r>
      <w:r w:rsidRPr="005A1A9F">
        <w:rPr>
          <w:rFonts w:ascii="Times New Roman" w:hAnsi="Times New Roman"/>
          <w:i w:val="0"/>
          <w:szCs w:val="28"/>
        </w:rPr>
        <w:t xml:space="preserve">, </w:t>
      </w:r>
      <w:r w:rsidRPr="005A1A9F">
        <w:rPr>
          <w:rFonts w:ascii="Times New Roman" w:hAnsi="Times New Roman" w:hint="eastAsia"/>
          <w:i w:val="0"/>
          <w:szCs w:val="28"/>
        </w:rPr>
        <w:t>если</w:t>
      </w:r>
      <w:r w:rsidRPr="005A1A9F">
        <w:rPr>
          <w:rFonts w:ascii="Times New Roman" w:hAnsi="Times New Roman"/>
          <w:i w:val="0"/>
          <w:szCs w:val="28"/>
        </w:rPr>
        <w:t xml:space="preserve"> </w:t>
      </w:r>
      <w:r w:rsidRPr="005A1A9F">
        <w:rPr>
          <w:rFonts w:ascii="Times New Roman" w:hAnsi="Times New Roman" w:hint="eastAsia"/>
          <w:i w:val="0"/>
          <w:szCs w:val="28"/>
        </w:rPr>
        <w:t>произошли</w:t>
      </w:r>
      <w:r w:rsidRPr="005A1A9F">
        <w:rPr>
          <w:rFonts w:ascii="Times New Roman" w:hAnsi="Times New Roman"/>
          <w:i w:val="0"/>
          <w:szCs w:val="28"/>
        </w:rPr>
        <w:t xml:space="preserve"> </w:t>
      </w:r>
      <w:r w:rsidRPr="005A1A9F">
        <w:rPr>
          <w:rFonts w:ascii="Times New Roman" w:hAnsi="Times New Roman" w:hint="eastAsia"/>
          <w:i w:val="0"/>
          <w:szCs w:val="28"/>
        </w:rPr>
        <w:t>какие</w:t>
      </w:r>
      <w:r w:rsidRPr="005A1A9F">
        <w:rPr>
          <w:rFonts w:ascii="Times New Roman" w:hAnsi="Times New Roman"/>
          <w:i w:val="0"/>
          <w:szCs w:val="28"/>
        </w:rPr>
        <w:t>-</w:t>
      </w:r>
      <w:r w:rsidRPr="005A1A9F">
        <w:rPr>
          <w:rFonts w:ascii="Times New Roman" w:hAnsi="Times New Roman" w:hint="eastAsia"/>
          <w:i w:val="0"/>
          <w:szCs w:val="28"/>
        </w:rPr>
        <w:t>либо</w:t>
      </w:r>
      <w:r w:rsidRPr="005A1A9F">
        <w:rPr>
          <w:rFonts w:ascii="Times New Roman" w:hAnsi="Times New Roman"/>
          <w:i w:val="0"/>
          <w:szCs w:val="28"/>
        </w:rPr>
        <w:t xml:space="preserve"> </w:t>
      </w:r>
      <w:r w:rsidRPr="005A1A9F">
        <w:rPr>
          <w:rFonts w:ascii="Times New Roman" w:hAnsi="Times New Roman" w:hint="eastAsia"/>
          <w:i w:val="0"/>
          <w:szCs w:val="28"/>
        </w:rPr>
        <w:t>изменения</w:t>
      </w:r>
      <w:r w:rsidRPr="005A1A9F">
        <w:rPr>
          <w:rFonts w:ascii="Times New Roman" w:hAnsi="Times New Roman"/>
          <w:i w:val="0"/>
          <w:szCs w:val="28"/>
        </w:rPr>
        <w:t xml:space="preserve"> </w:t>
      </w:r>
      <w:r w:rsidRPr="005A1A9F">
        <w:rPr>
          <w:rFonts w:ascii="Times New Roman" w:hAnsi="Times New Roman" w:hint="eastAsia"/>
          <w:i w:val="0"/>
          <w:szCs w:val="28"/>
        </w:rPr>
        <w:t>свойств</w:t>
      </w:r>
      <w:r w:rsidRPr="005A1A9F">
        <w:rPr>
          <w:rFonts w:ascii="Times New Roman" w:hAnsi="Times New Roman"/>
          <w:i w:val="0"/>
          <w:szCs w:val="28"/>
        </w:rPr>
        <w:t xml:space="preserve"> </w:t>
      </w:r>
      <w:r w:rsidRPr="005A1A9F">
        <w:rPr>
          <w:rFonts w:ascii="Times New Roman" w:hAnsi="Times New Roman" w:hint="eastAsia"/>
          <w:i w:val="0"/>
          <w:szCs w:val="28"/>
        </w:rPr>
        <w:t>или</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то</w:t>
      </w:r>
      <w:r w:rsidRPr="005A1A9F">
        <w:rPr>
          <w:rFonts w:ascii="Times New Roman" w:hAnsi="Times New Roman"/>
          <w:i w:val="0"/>
          <w:szCs w:val="28"/>
        </w:rPr>
        <w:t xml:space="preserve"> </w:t>
      </w:r>
      <w:r w:rsidRPr="005A1A9F">
        <w:rPr>
          <w:rFonts w:ascii="Times New Roman" w:hAnsi="Times New Roman" w:hint="eastAsia"/>
          <w:i w:val="0"/>
          <w:szCs w:val="28"/>
        </w:rPr>
        <w:t>происходит</w:t>
      </w:r>
      <w:r w:rsidRPr="005A1A9F">
        <w:rPr>
          <w:rFonts w:ascii="Times New Roman" w:hAnsi="Times New Roman"/>
          <w:i w:val="0"/>
          <w:szCs w:val="28"/>
        </w:rPr>
        <w:t xml:space="preserve"> </w:t>
      </w:r>
      <w:r w:rsidRPr="005A1A9F">
        <w:rPr>
          <w:rFonts w:ascii="Times New Roman" w:hAnsi="Times New Roman" w:hint="eastAsia"/>
          <w:i w:val="0"/>
          <w:szCs w:val="28"/>
        </w:rPr>
        <w:t>оповещение</w:t>
      </w:r>
      <w:r w:rsidRPr="005A1A9F">
        <w:rPr>
          <w:rFonts w:ascii="Times New Roman" w:hAnsi="Times New Roman"/>
          <w:i w:val="0"/>
          <w:szCs w:val="28"/>
        </w:rPr>
        <w:t xml:space="preserve"> </w:t>
      </w:r>
      <w:r w:rsidRPr="005A1A9F">
        <w:rPr>
          <w:rFonts w:ascii="Times New Roman" w:hAnsi="Times New Roman" w:hint="eastAsia"/>
          <w:i w:val="0"/>
          <w:szCs w:val="28"/>
        </w:rPr>
        <w:t>об</w:t>
      </w:r>
      <w:r w:rsidRPr="005A1A9F">
        <w:rPr>
          <w:rFonts w:ascii="Times New Roman" w:hAnsi="Times New Roman"/>
          <w:i w:val="0"/>
          <w:szCs w:val="28"/>
        </w:rPr>
        <w:t xml:space="preserve"> </w:t>
      </w:r>
      <w:r w:rsidRPr="005A1A9F">
        <w:rPr>
          <w:rFonts w:ascii="Times New Roman" w:hAnsi="Times New Roman" w:hint="eastAsia"/>
          <w:i w:val="0"/>
          <w:szCs w:val="28"/>
        </w:rPr>
        <w:t>этом</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пользовательский</w:t>
      </w:r>
      <w:r w:rsidRPr="005A1A9F">
        <w:rPr>
          <w:rFonts w:ascii="Times New Roman" w:hAnsi="Times New Roman"/>
          <w:i w:val="0"/>
          <w:szCs w:val="28"/>
        </w:rPr>
        <w:t xml:space="preserve"> </w:t>
      </w:r>
      <w:r w:rsidRPr="005A1A9F">
        <w:rPr>
          <w:rFonts w:ascii="Times New Roman" w:hAnsi="Times New Roman" w:hint="eastAsia"/>
          <w:i w:val="0"/>
          <w:szCs w:val="28"/>
        </w:rPr>
        <w:t>интерфейс</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свою</w:t>
      </w:r>
      <w:r w:rsidRPr="005A1A9F">
        <w:rPr>
          <w:rFonts w:ascii="Times New Roman" w:hAnsi="Times New Roman"/>
          <w:i w:val="0"/>
          <w:szCs w:val="28"/>
        </w:rPr>
        <w:t xml:space="preserve"> </w:t>
      </w:r>
      <w:r w:rsidRPr="005A1A9F">
        <w:rPr>
          <w:rFonts w:ascii="Times New Roman" w:hAnsi="Times New Roman" w:hint="eastAsia"/>
          <w:i w:val="0"/>
          <w:szCs w:val="28"/>
        </w:rPr>
        <w:t>очередь</w:t>
      </w:r>
      <w:r w:rsidRPr="005A1A9F">
        <w:rPr>
          <w:rFonts w:ascii="Times New Roman" w:hAnsi="Times New Roman"/>
          <w:i w:val="0"/>
          <w:szCs w:val="28"/>
        </w:rPr>
        <w:t xml:space="preserve">, </w:t>
      </w:r>
      <w:r w:rsidRPr="005A1A9F">
        <w:rPr>
          <w:rFonts w:ascii="Times New Roman" w:hAnsi="Times New Roman" w:hint="eastAsia"/>
          <w:i w:val="0"/>
          <w:szCs w:val="28"/>
        </w:rPr>
        <w:t>запрашивает</w:t>
      </w:r>
      <w:r w:rsidRPr="005A1A9F">
        <w:rPr>
          <w:rFonts w:ascii="Times New Roman" w:hAnsi="Times New Roman"/>
          <w:i w:val="0"/>
          <w:szCs w:val="28"/>
        </w:rPr>
        <w:t xml:space="preserve"> </w:t>
      </w:r>
      <w:r w:rsidRPr="005A1A9F">
        <w:rPr>
          <w:rFonts w:ascii="Times New Roman" w:hAnsi="Times New Roman" w:hint="eastAsia"/>
          <w:i w:val="0"/>
          <w:szCs w:val="28"/>
        </w:rPr>
        <w:t>обновленное</w:t>
      </w:r>
      <w:r w:rsidRPr="005A1A9F">
        <w:rPr>
          <w:rFonts w:ascii="Times New Roman" w:hAnsi="Times New Roman"/>
          <w:i w:val="0"/>
          <w:szCs w:val="28"/>
        </w:rPr>
        <w:t xml:space="preserve"> </w:t>
      </w:r>
      <w:r w:rsidRPr="005A1A9F">
        <w:rPr>
          <w:rFonts w:ascii="Times New Roman" w:hAnsi="Times New Roman" w:hint="eastAsia"/>
          <w:i w:val="0"/>
          <w:szCs w:val="28"/>
        </w:rPr>
        <w:t>значение</w:t>
      </w:r>
      <w:r w:rsidRPr="005A1A9F">
        <w:rPr>
          <w:rFonts w:ascii="Times New Roman" w:hAnsi="Times New Roman"/>
          <w:i w:val="0"/>
          <w:szCs w:val="28"/>
        </w:rPr>
        <w:t xml:space="preserve"> </w:t>
      </w:r>
      <w:r w:rsidRPr="005A1A9F">
        <w:rPr>
          <w:rFonts w:ascii="Times New Roman" w:hAnsi="Times New Roman" w:hint="eastAsia"/>
          <w:i w:val="0"/>
          <w:szCs w:val="28"/>
        </w:rPr>
        <w:t>свойства</w:t>
      </w:r>
      <w:r w:rsidRPr="005A1A9F">
        <w:rPr>
          <w:rFonts w:ascii="Times New Roman" w:hAnsi="Times New Roman"/>
          <w:i w:val="0"/>
          <w:szCs w:val="28"/>
        </w:rPr>
        <w:t xml:space="preserve"> </w:t>
      </w:r>
      <w:r w:rsidRPr="005A1A9F">
        <w:rPr>
          <w:rFonts w:ascii="Times New Roman" w:hAnsi="Times New Roman" w:hint="eastAsia"/>
          <w:i w:val="0"/>
          <w:szCs w:val="28"/>
        </w:rPr>
        <w:t>из</w:t>
      </w:r>
      <w:r w:rsidRPr="005A1A9F">
        <w:rPr>
          <w:rFonts w:ascii="Times New Roman" w:hAnsi="Times New Roman"/>
          <w:i w:val="0"/>
          <w:szCs w:val="28"/>
        </w:rPr>
        <w:t xml:space="preserve"> </w:t>
      </w:r>
      <w:r w:rsidRPr="005A1A9F">
        <w:rPr>
          <w:rFonts w:ascii="Times New Roman" w:hAnsi="Times New Roman" w:hint="eastAsia"/>
          <w:i w:val="0"/>
          <w:szCs w:val="28"/>
        </w:rPr>
        <w:t>блока</w:t>
      </w:r>
      <w:r w:rsidRPr="005A1A9F">
        <w:rPr>
          <w:rFonts w:ascii="Times New Roman" w:hAnsi="Times New Roman"/>
          <w:i w:val="0"/>
          <w:szCs w:val="28"/>
        </w:rPr>
        <w:t xml:space="preserve"> </w:t>
      </w:r>
      <w:r w:rsidRPr="005A1A9F">
        <w:rPr>
          <w:rFonts w:ascii="Times New Roman" w:hAnsi="Times New Roman" w:hint="eastAsia"/>
          <w:i w:val="0"/>
          <w:szCs w:val="28"/>
        </w:rPr>
        <w:t>бизнес</w:t>
      </w:r>
      <w:r w:rsidRPr="005A1A9F">
        <w:rPr>
          <w:rFonts w:ascii="Times New Roman" w:hAnsi="Times New Roman"/>
          <w:i w:val="0"/>
          <w:szCs w:val="28"/>
        </w:rPr>
        <w:t>-</w:t>
      </w:r>
      <w:r w:rsidRPr="005A1A9F">
        <w:rPr>
          <w:rFonts w:ascii="Times New Roman" w:hAnsi="Times New Roman" w:hint="eastAsia"/>
          <w:i w:val="0"/>
          <w:szCs w:val="28"/>
        </w:rPr>
        <w:t>логики</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случае</w:t>
      </w:r>
      <w:r w:rsidRPr="005A1A9F">
        <w:rPr>
          <w:rFonts w:ascii="Times New Roman" w:hAnsi="Times New Roman"/>
          <w:i w:val="0"/>
          <w:szCs w:val="28"/>
        </w:rPr>
        <w:t xml:space="preserve">, </w:t>
      </w:r>
      <w:r w:rsidRPr="005A1A9F">
        <w:rPr>
          <w:rFonts w:ascii="Times New Roman" w:hAnsi="Times New Roman" w:hint="eastAsia"/>
          <w:i w:val="0"/>
          <w:szCs w:val="28"/>
        </w:rPr>
        <w:t>если</w:t>
      </w:r>
      <w:r w:rsidRPr="005A1A9F">
        <w:rPr>
          <w:rFonts w:ascii="Times New Roman" w:hAnsi="Times New Roman"/>
          <w:i w:val="0"/>
          <w:szCs w:val="28"/>
        </w:rPr>
        <w:t xml:space="preserve"> </w:t>
      </w:r>
      <w:r w:rsidRPr="005A1A9F">
        <w:rPr>
          <w:rFonts w:ascii="Times New Roman" w:hAnsi="Times New Roman" w:hint="eastAsia"/>
          <w:i w:val="0"/>
          <w:szCs w:val="28"/>
        </w:rPr>
        <w:t>пользователь</w:t>
      </w:r>
      <w:r w:rsidRPr="005A1A9F">
        <w:rPr>
          <w:rFonts w:ascii="Times New Roman" w:hAnsi="Times New Roman"/>
          <w:i w:val="0"/>
          <w:szCs w:val="28"/>
        </w:rPr>
        <w:t xml:space="preserve"> </w:t>
      </w:r>
      <w:r w:rsidRPr="005A1A9F">
        <w:rPr>
          <w:rFonts w:ascii="Times New Roman" w:hAnsi="Times New Roman" w:hint="eastAsia"/>
          <w:i w:val="0"/>
          <w:szCs w:val="28"/>
        </w:rPr>
        <w:t>воздействует</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какой</w:t>
      </w:r>
      <w:r w:rsidRPr="005A1A9F">
        <w:rPr>
          <w:rFonts w:ascii="Times New Roman" w:hAnsi="Times New Roman"/>
          <w:i w:val="0"/>
          <w:szCs w:val="28"/>
        </w:rPr>
        <w:t>-</w:t>
      </w:r>
      <w:r w:rsidRPr="005A1A9F">
        <w:rPr>
          <w:rFonts w:ascii="Times New Roman" w:hAnsi="Times New Roman" w:hint="eastAsia"/>
          <w:i w:val="0"/>
          <w:szCs w:val="28"/>
        </w:rPr>
        <w:t>либо</w:t>
      </w:r>
      <w:r w:rsidRPr="005A1A9F">
        <w:rPr>
          <w:rFonts w:ascii="Times New Roman" w:hAnsi="Times New Roman"/>
          <w:i w:val="0"/>
          <w:szCs w:val="28"/>
        </w:rPr>
        <w:t xml:space="preserve"> </w:t>
      </w:r>
      <w:r w:rsidRPr="005A1A9F">
        <w:rPr>
          <w:rFonts w:ascii="Times New Roman" w:hAnsi="Times New Roman" w:hint="eastAsia"/>
          <w:i w:val="0"/>
          <w:szCs w:val="28"/>
        </w:rPr>
        <w:t>элемент</w:t>
      </w:r>
      <w:r w:rsidRPr="005A1A9F">
        <w:rPr>
          <w:rFonts w:ascii="Times New Roman" w:hAnsi="Times New Roman"/>
          <w:i w:val="0"/>
          <w:szCs w:val="28"/>
        </w:rPr>
        <w:t xml:space="preserve"> </w:t>
      </w:r>
      <w:r w:rsidRPr="005A1A9F">
        <w:rPr>
          <w:rFonts w:ascii="Times New Roman" w:hAnsi="Times New Roman" w:hint="eastAsia"/>
          <w:i w:val="0"/>
          <w:szCs w:val="28"/>
        </w:rPr>
        <w:t>интерфейса</w:t>
      </w:r>
      <w:r w:rsidRPr="005A1A9F">
        <w:rPr>
          <w:rFonts w:ascii="Times New Roman" w:hAnsi="Times New Roman"/>
          <w:i w:val="0"/>
          <w:szCs w:val="28"/>
        </w:rPr>
        <w:t xml:space="preserve">, </w:t>
      </w:r>
      <w:r w:rsidRPr="005A1A9F">
        <w:rPr>
          <w:rFonts w:ascii="Times New Roman" w:hAnsi="Times New Roman" w:hint="eastAsia"/>
          <w:i w:val="0"/>
          <w:szCs w:val="28"/>
        </w:rPr>
        <w:t>вызывается</w:t>
      </w:r>
      <w:r w:rsidRPr="005A1A9F">
        <w:rPr>
          <w:rFonts w:ascii="Times New Roman" w:hAnsi="Times New Roman"/>
          <w:i w:val="0"/>
          <w:szCs w:val="28"/>
        </w:rPr>
        <w:t xml:space="preserve"> </w:t>
      </w:r>
      <w:r w:rsidRPr="005A1A9F">
        <w:rPr>
          <w:rFonts w:ascii="Times New Roman" w:hAnsi="Times New Roman" w:hint="eastAsia"/>
          <w:i w:val="0"/>
          <w:szCs w:val="28"/>
        </w:rPr>
        <w:t>соответствующая</w:t>
      </w:r>
      <w:r w:rsidRPr="005A1A9F">
        <w:rPr>
          <w:rFonts w:ascii="Times New Roman" w:hAnsi="Times New Roman"/>
          <w:i w:val="0"/>
          <w:szCs w:val="28"/>
        </w:rPr>
        <w:t xml:space="preserve"> </w:t>
      </w:r>
      <w:r w:rsidRPr="005A1A9F">
        <w:rPr>
          <w:rFonts w:ascii="Times New Roman" w:hAnsi="Times New Roman" w:hint="eastAsia"/>
          <w:i w:val="0"/>
          <w:szCs w:val="28"/>
        </w:rPr>
        <w:t>команда</w:t>
      </w:r>
      <w:r w:rsidRPr="005A1A9F">
        <w:rPr>
          <w:rFonts w:ascii="Times New Roman" w:hAnsi="Times New Roman"/>
          <w:i w:val="0"/>
          <w:szCs w:val="28"/>
        </w:rPr>
        <w:t xml:space="preserve">, </w:t>
      </w:r>
      <w:r w:rsidRPr="005A1A9F">
        <w:rPr>
          <w:rFonts w:ascii="Times New Roman" w:hAnsi="Times New Roman" w:hint="eastAsia"/>
          <w:i w:val="0"/>
          <w:szCs w:val="28"/>
        </w:rPr>
        <w:t>предоставленная</w:t>
      </w:r>
      <w:r w:rsidRPr="005A1A9F">
        <w:rPr>
          <w:rFonts w:ascii="Times New Roman" w:hAnsi="Times New Roman"/>
          <w:i w:val="0"/>
          <w:szCs w:val="28"/>
        </w:rPr>
        <w:t xml:space="preserve"> </w:t>
      </w:r>
      <w:r w:rsidRPr="005A1A9F">
        <w:rPr>
          <w:rFonts w:ascii="Times New Roman" w:hAnsi="Times New Roman" w:hint="eastAsia"/>
          <w:i w:val="0"/>
          <w:szCs w:val="28"/>
        </w:rPr>
        <w:t>бизнес</w:t>
      </w:r>
      <w:r w:rsidRPr="005A1A9F">
        <w:rPr>
          <w:rFonts w:ascii="Times New Roman" w:hAnsi="Times New Roman"/>
          <w:i w:val="0"/>
          <w:szCs w:val="28"/>
        </w:rPr>
        <w:t>-</w:t>
      </w:r>
      <w:r w:rsidRPr="005A1A9F">
        <w:rPr>
          <w:rFonts w:ascii="Times New Roman" w:hAnsi="Times New Roman" w:hint="eastAsia"/>
          <w:i w:val="0"/>
          <w:szCs w:val="28"/>
        </w:rPr>
        <w:t>логикой</w:t>
      </w:r>
      <w:r w:rsidRPr="005A1A9F">
        <w:rPr>
          <w:rFonts w:ascii="Times New Roman" w:hAnsi="Times New Roman"/>
          <w:i w:val="0"/>
          <w:szCs w:val="28"/>
        </w:rPr>
        <w:t>.</w:t>
      </w:r>
    </w:p>
    <w:p w14:paraId="7A8C04B9" w14:textId="77777777" w:rsidR="00137160" w:rsidRDefault="005A1A9F" w:rsidP="00137160">
      <w:pPr>
        <w:numPr>
          <w:ilvl w:val="0"/>
          <w:numId w:val="37"/>
        </w:numPr>
        <w:spacing w:line="360" w:lineRule="auto"/>
        <w:jc w:val="left"/>
        <w:rPr>
          <w:rFonts w:ascii="Times New Roman" w:hAnsi="Times New Roman"/>
          <w:i w:val="0"/>
          <w:szCs w:val="28"/>
        </w:rPr>
      </w:pPr>
      <w:r w:rsidRPr="005A1A9F">
        <w:rPr>
          <w:rFonts w:ascii="Times New Roman" w:hAnsi="Times New Roman" w:hint="eastAsia"/>
          <w:i w:val="0"/>
          <w:szCs w:val="28"/>
        </w:rPr>
        <w:lastRenderedPageBreak/>
        <w:t>Бизнес</w:t>
      </w:r>
      <w:r w:rsidRPr="005A1A9F">
        <w:rPr>
          <w:rFonts w:ascii="Times New Roman" w:hAnsi="Times New Roman"/>
          <w:i w:val="0"/>
          <w:szCs w:val="28"/>
        </w:rPr>
        <w:t>-</w:t>
      </w:r>
      <w:r w:rsidRPr="005A1A9F">
        <w:rPr>
          <w:rFonts w:ascii="Times New Roman" w:hAnsi="Times New Roman" w:hint="eastAsia"/>
          <w:i w:val="0"/>
          <w:szCs w:val="28"/>
        </w:rPr>
        <w:t>логика</w:t>
      </w:r>
      <w:r w:rsidRPr="005A1A9F">
        <w:rPr>
          <w:rFonts w:ascii="Times New Roman" w:hAnsi="Times New Roman"/>
          <w:i w:val="0"/>
          <w:szCs w:val="28"/>
        </w:rPr>
        <w:t xml:space="preserve"> (</w:t>
      </w:r>
      <w:r w:rsidR="00266B8A">
        <w:rPr>
          <w:rFonts w:ascii="Times New Roman" w:hAnsi="Times New Roman"/>
          <w:i w:val="0"/>
          <w:szCs w:val="28"/>
          <w:lang w:val="en-US"/>
        </w:rPr>
        <w:t>Controller</w:t>
      </w:r>
      <w:r w:rsidRPr="005A1A9F">
        <w:rPr>
          <w:rFonts w:ascii="Times New Roman" w:hAnsi="Times New Roman"/>
          <w:i w:val="0"/>
          <w:szCs w:val="28"/>
        </w:rPr>
        <w:t xml:space="preserve">), </w:t>
      </w:r>
      <w:r w:rsidRPr="005A1A9F">
        <w:rPr>
          <w:rFonts w:ascii="Times New Roman" w:hAnsi="Times New Roman" w:hint="eastAsia"/>
          <w:i w:val="0"/>
          <w:szCs w:val="28"/>
        </w:rPr>
        <w:t>реализуется</w:t>
      </w:r>
      <w:r w:rsidRPr="005A1A9F">
        <w:rPr>
          <w:rFonts w:ascii="Times New Roman" w:hAnsi="Times New Roman"/>
          <w:i w:val="0"/>
          <w:szCs w:val="28"/>
        </w:rPr>
        <w:t xml:space="preserve"> </w:t>
      </w:r>
      <w:r w:rsidRPr="005A1A9F">
        <w:rPr>
          <w:rFonts w:ascii="Times New Roman" w:hAnsi="Times New Roman" w:hint="eastAsia"/>
          <w:i w:val="0"/>
          <w:szCs w:val="28"/>
        </w:rPr>
        <w:t>на</w:t>
      </w:r>
      <w:r w:rsidRPr="005A1A9F">
        <w:rPr>
          <w:rFonts w:ascii="Times New Roman" w:hAnsi="Times New Roman"/>
          <w:i w:val="0"/>
          <w:szCs w:val="28"/>
        </w:rPr>
        <w:t xml:space="preserve"> </w:t>
      </w:r>
      <w:r w:rsidRPr="005A1A9F">
        <w:rPr>
          <w:rFonts w:ascii="Times New Roman" w:hAnsi="Times New Roman" w:hint="eastAsia"/>
          <w:i w:val="0"/>
          <w:szCs w:val="28"/>
        </w:rPr>
        <w:t>языке</w:t>
      </w:r>
      <w:r w:rsidRPr="005A1A9F">
        <w:rPr>
          <w:rFonts w:ascii="Times New Roman" w:hAnsi="Times New Roman"/>
          <w:i w:val="0"/>
          <w:szCs w:val="28"/>
        </w:rPr>
        <w:t xml:space="preserve"> </w:t>
      </w:r>
      <w:r w:rsidR="00266B8A">
        <w:rPr>
          <w:rFonts w:ascii="Times New Roman" w:hAnsi="Times New Roman"/>
          <w:i w:val="0"/>
          <w:szCs w:val="28"/>
          <w:lang w:val="en-US"/>
        </w:rPr>
        <w:t>Java</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предоставляет</w:t>
      </w:r>
      <w:r w:rsidRPr="005A1A9F">
        <w:rPr>
          <w:rFonts w:ascii="Times New Roman" w:hAnsi="Times New Roman"/>
          <w:i w:val="0"/>
          <w:szCs w:val="28"/>
        </w:rPr>
        <w:t xml:space="preserve"> </w:t>
      </w:r>
      <w:r w:rsidRPr="005A1A9F">
        <w:rPr>
          <w:rFonts w:ascii="Times New Roman" w:hAnsi="Times New Roman" w:hint="eastAsia"/>
          <w:i w:val="0"/>
          <w:szCs w:val="28"/>
        </w:rPr>
        <w:t>обёртку</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из</w:t>
      </w:r>
      <w:r w:rsidRPr="005A1A9F">
        <w:rPr>
          <w:rFonts w:ascii="Times New Roman" w:hAnsi="Times New Roman"/>
          <w:i w:val="0"/>
          <w:szCs w:val="28"/>
        </w:rPr>
        <w:t xml:space="preserve"> </w:t>
      </w: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которые</w:t>
      </w:r>
      <w:r w:rsidRPr="005A1A9F">
        <w:rPr>
          <w:rFonts w:ascii="Times New Roman" w:hAnsi="Times New Roman"/>
          <w:i w:val="0"/>
          <w:szCs w:val="28"/>
        </w:rPr>
        <w:t xml:space="preserve"> </w:t>
      </w:r>
      <w:r w:rsidRPr="005A1A9F">
        <w:rPr>
          <w:rFonts w:ascii="Times New Roman" w:hAnsi="Times New Roman" w:hint="eastAsia"/>
          <w:i w:val="0"/>
          <w:szCs w:val="28"/>
        </w:rPr>
        <w:t>подлежат</w:t>
      </w:r>
      <w:r w:rsidRPr="005A1A9F">
        <w:rPr>
          <w:rFonts w:ascii="Times New Roman" w:hAnsi="Times New Roman"/>
          <w:i w:val="0"/>
          <w:szCs w:val="28"/>
        </w:rPr>
        <w:t xml:space="preserve"> </w:t>
      </w:r>
      <w:r w:rsidRPr="005A1A9F">
        <w:rPr>
          <w:rFonts w:ascii="Times New Roman" w:hAnsi="Times New Roman" w:hint="eastAsia"/>
          <w:i w:val="0"/>
          <w:szCs w:val="28"/>
        </w:rPr>
        <w:t>связыванию</w:t>
      </w:r>
      <w:r w:rsidRPr="005A1A9F">
        <w:rPr>
          <w:rFonts w:ascii="Times New Roman" w:hAnsi="Times New Roman"/>
          <w:i w:val="0"/>
          <w:szCs w:val="28"/>
        </w:rPr>
        <w:t xml:space="preserve">. </w:t>
      </w:r>
      <w:r w:rsidRPr="005A1A9F">
        <w:rPr>
          <w:rFonts w:ascii="Times New Roman" w:hAnsi="Times New Roman" w:hint="eastAsia"/>
          <w:i w:val="0"/>
          <w:szCs w:val="28"/>
        </w:rPr>
        <w:t>Таким</w:t>
      </w:r>
      <w:r w:rsidRPr="005A1A9F">
        <w:rPr>
          <w:rFonts w:ascii="Times New Roman" w:hAnsi="Times New Roman"/>
          <w:i w:val="0"/>
          <w:szCs w:val="28"/>
        </w:rPr>
        <w:t xml:space="preserve"> </w:t>
      </w:r>
      <w:r w:rsidRPr="005A1A9F">
        <w:rPr>
          <w:rFonts w:ascii="Times New Roman" w:hAnsi="Times New Roman" w:hint="eastAsia"/>
          <w:i w:val="0"/>
          <w:szCs w:val="28"/>
        </w:rPr>
        <w:t>образом</w:t>
      </w:r>
      <w:r w:rsidRPr="005A1A9F">
        <w:rPr>
          <w:rFonts w:ascii="Times New Roman" w:hAnsi="Times New Roman"/>
          <w:i w:val="0"/>
          <w:szCs w:val="28"/>
        </w:rPr>
        <w:t xml:space="preserve">, </w:t>
      </w:r>
      <w:r w:rsidRPr="005A1A9F">
        <w:rPr>
          <w:rFonts w:ascii="Times New Roman" w:hAnsi="Times New Roman" w:hint="eastAsia"/>
          <w:i w:val="0"/>
          <w:szCs w:val="28"/>
        </w:rPr>
        <w:t>она</w:t>
      </w:r>
      <w:r w:rsidRPr="005A1A9F">
        <w:rPr>
          <w:rFonts w:ascii="Times New Roman" w:hAnsi="Times New Roman"/>
          <w:i w:val="0"/>
          <w:szCs w:val="28"/>
        </w:rPr>
        <w:t xml:space="preserve"> </w:t>
      </w:r>
      <w:r w:rsidRPr="005A1A9F">
        <w:rPr>
          <w:rFonts w:ascii="Times New Roman" w:hAnsi="Times New Roman" w:hint="eastAsia"/>
          <w:i w:val="0"/>
          <w:szCs w:val="28"/>
        </w:rPr>
        <w:t>является</w:t>
      </w:r>
      <w:r w:rsidRPr="005A1A9F">
        <w:rPr>
          <w:rFonts w:ascii="Times New Roman" w:hAnsi="Times New Roman"/>
          <w:i w:val="0"/>
          <w:szCs w:val="28"/>
        </w:rPr>
        <w:t xml:space="preserve"> </w:t>
      </w:r>
      <w:r w:rsidRPr="005A1A9F">
        <w:rPr>
          <w:rFonts w:ascii="Times New Roman" w:hAnsi="Times New Roman" w:hint="eastAsia"/>
          <w:i w:val="0"/>
          <w:szCs w:val="28"/>
        </w:rPr>
        <w:t>посредником</w:t>
      </w:r>
      <w:r w:rsidRPr="005A1A9F">
        <w:rPr>
          <w:rFonts w:ascii="Times New Roman" w:hAnsi="Times New Roman"/>
          <w:i w:val="0"/>
          <w:szCs w:val="28"/>
        </w:rPr>
        <w:t xml:space="preserve"> </w:t>
      </w:r>
      <w:r w:rsidRPr="005A1A9F">
        <w:rPr>
          <w:rFonts w:ascii="Times New Roman" w:hAnsi="Times New Roman" w:hint="eastAsia"/>
          <w:i w:val="0"/>
          <w:szCs w:val="28"/>
        </w:rPr>
        <w:t>между</w:t>
      </w:r>
      <w:r w:rsidRPr="005A1A9F">
        <w:rPr>
          <w:rFonts w:ascii="Times New Roman" w:hAnsi="Times New Roman"/>
          <w:i w:val="0"/>
          <w:szCs w:val="28"/>
        </w:rPr>
        <w:t xml:space="preserve"> </w:t>
      </w:r>
      <w:r w:rsidRPr="005A1A9F">
        <w:rPr>
          <w:rFonts w:ascii="Times New Roman" w:hAnsi="Times New Roman" w:hint="eastAsia"/>
          <w:i w:val="0"/>
          <w:szCs w:val="28"/>
        </w:rPr>
        <w:t>графическим</w:t>
      </w:r>
      <w:r w:rsidRPr="005A1A9F">
        <w:rPr>
          <w:rFonts w:ascii="Times New Roman" w:hAnsi="Times New Roman"/>
          <w:i w:val="0"/>
          <w:szCs w:val="28"/>
        </w:rPr>
        <w:t xml:space="preserve"> </w:t>
      </w:r>
      <w:r w:rsidRPr="005A1A9F">
        <w:rPr>
          <w:rFonts w:ascii="Times New Roman" w:hAnsi="Times New Roman" w:hint="eastAsia"/>
          <w:i w:val="0"/>
          <w:szCs w:val="28"/>
        </w:rPr>
        <w:t>интерфейсом</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базой</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предоставляя</w:t>
      </w:r>
      <w:r w:rsidRPr="005A1A9F">
        <w:rPr>
          <w:rFonts w:ascii="Times New Roman" w:hAnsi="Times New Roman"/>
          <w:i w:val="0"/>
          <w:szCs w:val="28"/>
        </w:rPr>
        <w:t xml:space="preserve"> </w:t>
      </w:r>
      <w:r w:rsidRPr="005A1A9F">
        <w:rPr>
          <w:rFonts w:ascii="Times New Roman" w:hAnsi="Times New Roman" w:hint="eastAsia"/>
          <w:i w:val="0"/>
          <w:szCs w:val="28"/>
        </w:rPr>
        <w:t>пользователю</w:t>
      </w:r>
      <w:r w:rsidRPr="005A1A9F">
        <w:rPr>
          <w:rFonts w:ascii="Times New Roman" w:hAnsi="Times New Roman"/>
          <w:i w:val="0"/>
          <w:szCs w:val="28"/>
        </w:rPr>
        <w:t xml:space="preserve"> </w:t>
      </w:r>
      <w:r w:rsidRPr="005A1A9F">
        <w:rPr>
          <w:rFonts w:ascii="Times New Roman" w:hAnsi="Times New Roman" w:hint="eastAsia"/>
          <w:i w:val="0"/>
          <w:szCs w:val="28"/>
        </w:rPr>
        <w:t>возможность</w:t>
      </w:r>
      <w:r w:rsidRPr="005A1A9F">
        <w:rPr>
          <w:rFonts w:ascii="Times New Roman" w:hAnsi="Times New Roman"/>
          <w:i w:val="0"/>
          <w:szCs w:val="28"/>
        </w:rPr>
        <w:t xml:space="preserve"> </w:t>
      </w:r>
      <w:r w:rsidRPr="005A1A9F">
        <w:rPr>
          <w:rFonts w:ascii="Times New Roman" w:hAnsi="Times New Roman" w:hint="eastAsia"/>
          <w:i w:val="0"/>
          <w:szCs w:val="28"/>
        </w:rPr>
        <w:t>для</w:t>
      </w:r>
      <w:r w:rsidRPr="005A1A9F">
        <w:rPr>
          <w:rFonts w:ascii="Times New Roman" w:hAnsi="Times New Roman"/>
          <w:i w:val="0"/>
          <w:szCs w:val="28"/>
        </w:rPr>
        <w:t xml:space="preserve"> </w:t>
      </w:r>
      <w:r w:rsidRPr="005A1A9F">
        <w:rPr>
          <w:rFonts w:ascii="Times New Roman" w:hAnsi="Times New Roman" w:hint="eastAsia"/>
          <w:i w:val="0"/>
          <w:szCs w:val="28"/>
        </w:rPr>
        <w:t>обработки</w:t>
      </w:r>
      <w:r w:rsidRPr="005A1A9F">
        <w:rPr>
          <w:rFonts w:ascii="Times New Roman" w:hAnsi="Times New Roman"/>
          <w:i w:val="0"/>
          <w:szCs w:val="28"/>
        </w:rPr>
        <w:t xml:space="preserve"> </w:t>
      </w:r>
      <w:r w:rsidRPr="005A1A9F">
        <w:rPr>
          <w:rFonts w:ascii="Times New Roman" w:hAnsi="Times New Roman" w:hint="eastAsia"/>
          <w:i w:val="0"/>
          <w:szCs w:val="28"/>
        </w:rPr>
        <w:t>вводимой</w:t>
      </w:r>
      <w:r w:rsidRPr="005A1A9F">
        <w:rPr>
          <w:rFonts w:ascii="Times New Roman" w:hAnsi="Times New Roman"/>
          <w:i w:val="0"/>
          <w:szCs w:val="28"/>
        </w:rPr>
        <w:t xml:space="preserve"> </w:t>
      </w:r>
      <w:r w:rsidRPr="005A1A9F">
        <w:rPr>
          <w:rFonts w:ascii="Times New Roman" w:hAnsi="Times New Roman" w:hint="eastAsia"/>
          <w:i w:val="0"/>
          <w:szCs w:val="28"/>
        </w:rPr>
        <w:t>им</w:t>
      </w:r>
      <w:r w:rsidRPr="005A1A9F">
        <w:rPr>
          <w:rFonts w:ascii="Times New Roman" w:hAnsi="Times New Roman"/>
          <w:i w:val="0"/>
          <w:szCs w:val="28"/>
        </w:rPr>
        <w:t xml:space="preserve"> </w:t>
      </w:r>
      <w:r w:rsidRPr="005A1A9F">
        <w:rPr>
          <w:rFonts w:ascii="Times New Roman" w:hAnsi="Times New Roman" w:hint="eastAsia"/>
          <w:i w:val="0"/>
          <w:szCs w:val="28"/>
        </w:rPr>
        <w:t>информации</w:t>
      </w:r>
      <w:r w:rsidRPr="005A1A9F">
        <w:rPr>
          <w:rFonts w:ascii="Times New Roman" w:hAnsi="Times New Roman"/>
          <w:i w:val="0"/>
          <w:szCs w:val="28"/>
        </w:rPr>
        <w:t xml:space="preserve">, </w:t>
      </w:r>
      <w:r w:rsidRPr="005A1A9F">
        <w:rPr>
          <w:rFonts w:ascii="Times New Roman" w:hAnsi="Times New Roman" w:hint="eastAsia"/>
          <w:i w:val="0"/>
          <w:szCs w:val="28"/>
        </w:rPr>
        <w:t>извлекая</w:t>
      </w:r>
      <w:r w:rsidRPr="005A1A9F">
        <w:rPr>
          <w:rFonts w:ascii="Times New Roman" w:hAnsi="Times New Roman"/>
          <w:i w:val="0"/>
          <w:szCs w:val="28"/>
        </w:rPr>
        <w:t xml:space="preserve"> </w:t>
      </w:r>
      <w:r w:rsidRPr="005A1A9F">
        <w:rPr>
          <w:rFonts w:ascii="Times New Roman" w:hAnsi="Times New Roman" w:hint="eastAsia"/>
          <w:i w:val="0"/>
          <w:szCs w:val="28"/>
        </w:rPr>
        <w:t>данные</w:t>
      </w:r>
      <w:r w:rsidRPr="005A1A9F">
        <w:rPr>
          <w:rFonts w:ascii="Times New Roman" w:hAnsi="Times New Roman"/>
          <w:i w:val="0"/>
          <w:szCs w:val="28"/>
        </w:rPr>
        <w:t xml:space="preserve"> </w:t>
      </w:r>
      <w:r w:rsidRPr="005A1A9F">
        <w:rPr>
          <w:rFonts w:ascii="Times New Roman" w:hAnsi="Times New Roman" w:hint="eastAsia"/>
          <w:i w:val="0"/>
          <w:szCs w:val="28"/>
        </w:rPr>
        <w:t>из</w:t>
      </w:r>
      <w:r w:rsidRPr="005A1A9F">
        <w:rPr>
          <w:rFonts w:ascii="Times New Roman" w:hAnsi="Times New Roman"/>
          <w:i w:val="0"/>
          <w:szCs w:val="28"/>
        </w:rPr>
        <w:t xml:space="preserve"> </w:t>
      </w:r>
      <w:r w:rsidRPr="005A1A9F">
        <w:rPr>
          <w:rFonts w:ascii="Times New Roman" w:hAnsi="Times New Roman" w:hint="eastAsia"/>
          <w:i w:val="0"/>
          <w:szCs w:val="28"/>
        </w:rPr>
        <w:t>базы</w:t>
      </w:r>
      <w:r w:rsidRPr="005A1A9F">
        <w:rPr>
          <w:rFonts w:ascii="Times New Roman" w:hAnsi="Times New Roman"/>
          <w:i w:val="0"/>
          <w:szCs w:val="28"/>
        </w:rPr>
        <w:t xml:space="preserve"> </w:t>
      </w:r>
      <w:r w:rsidRPr="005A1A9F">
        <w:rPr>
          <w:rFonts w:ascii="Times New Roman" w:hAnsi="Times New Roman" w:hint="eastAsia"/>
          <w:i w:val="0"/>
          <w:szCs w:val="28"/>
        </w:rPr>
        <w:t>данных</w:t>
      </w:r>
      <w:r w:rsidRPr="005A1A9F">
        <w:rPr>
          <w:rFonts w:ascii="Times New Roman" w:hAnsi="Times New Roman"/>
          <w:i w:val="0"/>
          <w:szCs w:val="28"/>
        </w:rPr>
        <w:t xml:space="preserve"> </w:t>
      </w:r>
      <w:r w:rsidRPr="005A1A9F">
        <w:rPr>
          <w:rFonts w:ascii="Times New Roman" w:hAnsi="Times New Roman" w:hint="eastAsia"/>
          <w:i w:val="0"/>
          <w:szCs w:val="28"/>
        </w:rPr>
        <w:t>и</w:t>
      </w:r>
      <w:r w:rsidRPr="005A1A9F">
        <w:rPr>
          <w:rFonts w:ascii="Times New Roman" w:hAnsi="Times New Roman"/>
          <w:i w:val="0"/>
          <w:szCs w:val="28"/>
        </w:rPr>
        <w:t xml:space="preserve"> </w:t>
      </w:r>
      <w:r w:rsidRPr="005A1A9F">
        <w:rPr>
          <w:rFonts w:ascii="Times New Roman" w:hAnsi="Times New Roman" w:hint="eastAsia"/>
          <w:i w:val="0"/>
          <w:szCs w:val="28"/>
        </w:rPr>
        <w:t>форматируя</w:t>
      </w:r>
      <w:r w:rsidRPr="005A1A9F">
        <w:rPr>
          <w:rFonts w:ascii="Times New Roman" w:hAnsi="Times New Roman"/>
          <w:i w:val="0"/>
          <w:szCs w:val="28"/>
        </w:rPr>
        <w:t xml:space="preserve"> </w:t>
      </w:r>
      <w:r w:rsidRPr="005A1A9F">
        <w:rPr>
          <w:rFonts w:ascii="Times New Roman" w:hAnsi="Times New Roman" w:hint="eastAsia"/>
          <w:i w:val="0"/>
          <w:szCs w:val="28"/>
        </w:rPr>
        <w:t>их</w:t>
      </w:r>
      <w:r w:rsidRPr="005A1A9F">
        <w:rPr>
          <w:rFonts w:ascii="Times New Roman" w:hAnsi="Times New Roman"/>
          <w:i w:val="0"/>
          <w:szCs w:val="28"/>
        </w:rPr>
        <w:t xml:space="preserve"> </w:t>
      </w:r>
      <w:r w:rsidRPr="005A1A9F">
        <w:rPr>
          <w:rFonts w:ascii="Times New Roman" w:hAnsi="Times New Roman" w:hint="eastAsia"/>
          <w:i w:val="0"/>
          <w:szCs w:val="28"/>
        </w:rPr>
        <w:t>для</w:t>
      </w:r>
      <w:r w:rsidRPr="005A1A9F">
        <w:rPr>
          <w:rFonts w:ascii="Times New Roman" w:hAnsi="Times New Roman"/>
          <w:i w:val="0"/>
          <w:szCs w:val="28"/>
        </w:rPr>
        <w:t xml:space="preserve"> </w:t>
      </w:r>
      <w:r w:rsidRPr="005A1A9F">
        <w:rPr>
          <w:rFonts w:ascii="Times New Roman" w:hAnsi="Times New Roman" w:hint="eastAsia"/>
          <w:i w:val="0"/>
          <w:szCs w:val="28"/>
        </w:rPr>
        <w:t>отображения</w:t>
      </w:r>
      <w:r w:rsidRPr="005A1A9F">
        <w:rPr>
          <w:rFonts w:ascii="Times New Roman" w:hAnsi="Times New Roman"/>
          <w:i w:val="0"/>
          <w:szCs w:val="28"/>
        </w:rPr>
        <w:t xml:space="preserve"> </w:t>
      </w:r>
      <w:r w:rsidRPr="005A1A9F">
        <w:rPr>
          <w:rFonts w:ascii="Times New Roman" w:hAnsi="Times New Roman" w:hint="eastAsia"/>
          <w:i w:val="0"/>
          <w:szCs w:val="28"/>
        </w:rPr>
        <w:t>в</w:t>
      </w:r>
      <w:r w:rsidRPr="005A1A9F">
        <w:rPr>
          <w:rFonts w:ascii="Times New Roman" w:hAnsi="Times New Roman"/>
          <w:i w:val="0"/>
          <w:szCs w:val="28"/>
        </w:rPr>
        <w:t xml:space="preserve"> </w:t>
      </w:r>
      <w:r w:rsidRPr="005A1A9F">
        <w:rPr>
          <w:rFonts w:ascii="Times New Roman" w:hAnsi="Times New Roman" w:hint="eastAsia"/>
          <w:i w:val="0"/>
          <w:szCs w:val="28"/>
        </w:rPr>
        <w:t>графическом</w:t>
      </w:r>
      <w:r w:rsidRPr="005A1A9F">
        <w:rPr>
          <w:rFonts w:ascii="Times New Roman" w:hAnsi="Times New Roman"/>
          <w:i w:val="0"/>
          <w:szCs w:val="28"/>
        </w:rPr>
        <w:t xml:space="preserve"> </w:t>
      </w:r>
      <w:r w:rsidRPr="005A1A9F">
        <w:rPr>
          <w:rFonts w:ascii="Times New Roman" w:hAnsi="Times New Roman" w:hint="eastAsia"/>
          <w:i w:val="0"/>
          <w:szCs w:val="28"/>
        </w:rPr>
        <w:t>интерфейсе</w:t>
      </w:r>
      <w:r w:rsidRPr="005A1A9F">
        <w:rPr>
          <w:rFonts w:ascii="Times New Roman" w:hAnsi="Times New Roman"/>
          <w:i w:val="0"/>
          <w:szCs w:val="28"/>
        </w:rPr>
        <w:t>.</w:t>
      </w:r>
    </w:p>
    <w:p w14:paraId="689E2FA8" w14:textId="77777777" w:rsidR="00137160" w:rsidRDefault="00137160" w:rsidP="00137160">
      <w:pPr>
        <w:spacing w:line="360" w:lineRule="auto"/>
        <w:ind w:left="720"/>
        <w:jc w:val="left"/>
        <w:rPr>
          <w:rFonts w:ascii="Times New Roman" w:hAnsi="Times New Roman"/>
          <w:i w:val="0"/>
          <w:szCs w:val="28"/>
        </w:rPr>
      </w:pPr>
    </w:p>
    <w:p w14:paraId="17972304" w14:textId="77777777" w:rsidR="00137160" w:rsidRDefault="00137160" w:rsidP="00137160">
      <w:pPr>
        <w:spacing w:line="360" w:lineRule="auto"/>
        <w:ind w:left="360"/>
        <w:jc w:val="left"/>
        <w:rPr>
          <w:rFonts w:ascii="Times New Roman" w:hAnsi="Times New Roman"/>
          <w:i w:val="0"/>
          <w:szCs w:val="28"/>
        </w:rPr>
      </w:pPr>
      <w:r>
        <w:rPr>
          <w:rFonts w:ascii="Times New Roman" w:hAnsi="Times New Roman"/>
          <w:i w:val="0"/>
          <w:szCs w:val="28"/>
        </w:rPr>
        <w:t xml:space="preserve">Базовая архитектура приложения представлена на Рис. 1. </w:t>
      </w:r>
    </w:p>
    <w:p w14:paraId="1C2701E9" w14:textId="77777777" w:rsidR="00137160" w:rsidRDefault="004A57F4" w:rsidP="00137160">
      <w:pPr>
        <w:spacing w:line="360" w:lineRule="auto"/>
        <w:jc w:val="left"/>
        <w:rPr>
          <w:rFonts w:ascii="Times New Roman" w:hAnsi="Times New Roman"/>
          <w:i w:val="0"/>
          <w:szCs w:val="28"/>
        </w:rPr>
      </w:pPr>
      <w:r>
        <w:rPr>
          <w:rFonts w:ascii="Times New Roman" w:hAnsi="Times New Roman"/>
          <w:i w:val="0"/>
          <w:szCs w:val="28"/>
        </w:rPr>
        <w:lastRenderedPageBreak/>
        <w:pict w14:anchorId="0FF8DB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553.6pt">
            <v:imagedata r:id="rId13" o:title="Architecture"/>
          </v:shape>
        </w:pict>
      </w:r>
    </w:p>
    <w:p w14:paraId="1F80F6A0" w14:textId="77777777" w:rsidR="00137160" w:rsidRPr="00137160" w:rsidRDefault="00137160" w:rsidP="00137160">
      <w:pPr>
        <w:spacing w:line="360" w:lineRule="auto"/>
        <w:jc w:val="center"/>
        <w:rPr>
          <w:rFonts w:ascii="Times New Roman" w:hAnsi="Times New Roman"/>
          <w:i w:val="0"/>
          <w:sz w:val="24"/>
          <w:szCs w:val="28"/>
        </w:rPr>
      </w:pPr>
      <w:r w:rsidRPr="00CB190A">
        <w:rPr>
          <w:rFonts w:ascii="Times New Roman" w:hAnsi="Times New Roman"/>
          <w:i w:val="0"/>
          <w:sz w:val="24"/>
          <w:szCs w:val="28"/>
        </w:rPr>
        <w:t xml:space="preserve">Рис. 1 – </w:t>
      </w:r>
      <w:r>
        <w:rPr>
          <w:rFonts w:ascii="Times New Roman" w:hAnsi="Times New Roman"/>
          <w:i w:val="0"/>
          <w:sz w:val="24"/>
          <w:szCs w:val="28"/>
        </w:rPr>
        <w:t>Архитектура приложения</w:t>
      </w:r>
    </w:p>
    <w:p w14:paraId="31822DB2"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97" w:name="__RefHeading__175_1516621224"/>
      <w:bookmarkStart w:id="98" w:name="_Toc4527846"/>
      <w:bookmarkStart w:id="99" w:name="_Toc4527929"/>
      <w:bookmarkStart w:id="100" w:name="_Toc4597050"/>
      <w:bookmarkStart w:id="101" w:name="_Toc10138515"/>
      <w:bookmarkStart w:id="102" w:name="_Toc10385831"/>
      <w:bookmarkStart w:id="103" w:name="_Toc10386325"/>
      <w:bookmarkEnd w:id="97"/>
      <w:r w:rsidRPr="00873F60">
        <w:rPr>
          <w:rFonts w:cs="Times New Roman"/>
          <w:sz w:val="28"/>
          <w:szCs w:val="28"/>
        </w:rPr>
        <w:t>Показатели назначения системы</w:t>
      </w:r>
      <w:bookmarkEnd w:id="98"/>
      <w:bookmarkEnd w:id="99"/>
      <w:bookmarkEnd w:id="100"/>
      <w:bookmarkEnd w:id="101"/>
      <w:bookmarkEnd w:id="102"/>
      <w:bookmarkEnd w:id="103"/>
    </w:p>
    <w:p w14:paraId="6A1FC9C6" w14:textId="77777777" w:rsidR="0051254C" w:rsidRPr="00873F60" w:rsidRDefault="004C364D" w:rsidP="00266B8A">
      <w:pPr>
        <w:pStyle w:val="af1"/>
        <w:numPr>
          <w:ilvl w:val="0"/>
          <w:numId w:val="31"/>
        </w:numPr>
        <w:jc w:val="left"/>
        <w:rPr>
          <w:sz w:val="28"/>
          <w:szCs w:val="28"/>
        </w:rPr>
      </w:pPr>
      <w:r w:rsidRPr="00873F60">
        <w:rPr>
          <w:sz w:val="28"/>
          <w:szCs w:val="28"/>
        </w:rPr>
        <w:t>Возможность создавать категории расходов</w:t>
      </w:r>
      <w:r w:rsidR="0001421B">
        <w:rPr>
          <w:sz w:val="28"/>
          <w:szCs w:val="28"/>
        </w:rPr>
        <w:t>;</w:t>
      </w:r>
    </w:p>
    <w:p w14:paraId="608C8F0A" w14:textId="77777777" w:rsidR="004C364D" w:rsidRPr="00873F60" w:rsidRDefault="004C364D" w:rsidP="00266B8A">
      <w:pPr>
        <w:pStyle w:val="af1"/>
        <w:numPr>
          <w:ilvl w:val="0"/>
          <w:numId w:val="31"/>
        </w:numPr>
        <w:jc w:val="left"/>
        <w:rPr>
          <w:sz w:val="28"/>
          <w:szCs w:val="28"/>
        </w:rPr>
      </w:pPr>
      <w:r w:rsidRPr="00873F60">
        <w:rPr>
          <w:sz w:val="28"/>
          <w:szCs w:val="28"/>
        </w:rPr>
        <w:t>Возможность удалять категории расходов</w:t>
      </w:r>
      <w:r w:rsidR="0001421B">
        <w:rPr>
          <w:sz w:val="28"/>
          <w:szCs w:val="28"/>
        </w:rPr>
        <w:t>;</w:t>
      </w:r>
    </w:p>
    <w:p w14:paraId="0B5851DF" w14:textId="77777777" w:rsidR="004C364D" w:rsidRDefault="0001421B" w:rsidP="00266B8A">
      <w:pPr>
        <w:pStyle w:val="af1"/>
        <w:numPr>
          <w:ilvl w:val="0"/>
          <w:numId w:val="31"/>
        </w:numPr>
        <w:jc w:val="left"/>
        <w:rPr>
          <w:sz w:val="28"/>
          <w:szCs w:val="28"/>
        </w:rPr>
      </w:pPr>
      <w:r w:rsidRPr="00873F60">
        <w:rPr>
          <w:sz w:val="28"/>
          <w:szCs w:val="28"/>
        </w:rPr>
        <w:t xml:space="preserve">Возможность </w:t>
      </w:r>
      <w:r>
        <w:rPr>
          <w:sz w:val="28"/>
          <w:szCs w:val="28"/>
        </w:rPr>
        <w:t>добавлять</w:t>
      </w:r>
      <w:r w:rsidR="004C364D" w:rsidRPr="00873F60">
        <w:rPr>
          <w:sz w:val="28"/>
          <w:szCs w:val="28"/>
        </w:rPr>
        <w:t xml:space="preserve"> расх</w:t>
      </w:r>
      <w:r>
        <w:rPr>
          <w:sz w:val="28"/>
          <w:szCs w:val="28"/>
        </w:rPr>
        <w:t>оды;</w:t>
      </w:r>
    </w:p>
    <w:p w14:paraId="56498651" w14:textId="77777777" w:rsidR="0001421B" w:rsidRPr="00873F60" w:rsidRDefault="0001421B" w:rsidP="00266B8A">
      <w:pPr>
        <w:pStyle w:val="af1"/>
        <w:numPr>
          <w:ilvl w:val="0"/>
          <w:numId w:val="31"/>
        </w:numPr>
        <w:jc w:val="left"/>
        <w:rPr>
          <w:sz w:val="28"/>
          <w:szCs w:val="28"/>
        </w:rPr>
      </w:pPr>
      <w:r w:rsidRPr="00873F60">
        <w:rPr>
          <w:sz w:val="28"/>
          <w:szCs w:val="28"/>
        </w:rPr>
        <w:t xml:space="preserve">Возможность </w:t>
      </w:r>
      <w:r>
        <w:rPr>
          <w:sz w:val="28"/>
          <w:szCs w:val="28"/>
        </w:rPr>
        <w:t>добавлять</w:t>
      </w:r>
      <w:r w:rsidRPr="00873F60">
        <w:rPr>
          <w:sz w:val="28"/>
          <w:szCs w:val="28"/>
        </w:rPr>
        <w:t xml:space="preserve"> </w:t>
      </w:r>
      <w:r>
        <w:rPr>
          <w:sz w:val="28"/>
          <w:szCs w:val="28"/>
        </w:rPr>
        <w:t>доходы;</w:t>
      </w:r>
    </w:p>
    <w:p w14:paraId="5DB2B501" w14:textId="77777777" w:rsidR="004C364D" w:rsidRPr="00873F60" w:rsidRDefault="0001421B" w:rsidP="00266B8A">
      <w:pPr>
        <w:pStyle w:val="af1"/>
        <w:numPr>
          <w:ilvl w:val="0"/>
          <w:numId w:val="31"/>
        </w:numPr>
        <w:jc w:val="left"/>
        <w:rPr>
          <w:sz w:val="28"/>
          <w:szCs w:val="28"/>
        </w:rPr>
      </w:pPr>
      <w:r w:rsidRPr="00873F60">
        <w:rPr>
          <w:sz w:val="28"/>
          <w:szCs w:val="28"/>
        </w:rPr>
        <w:lastRenderedPageBreak/>
        <w:t xml:space="preserve">Возможность </w:t>
      </w:r>
      <w:r>
        <w:rPr>
          <w:sz w:val="28"/>
          <w:szCs w:val="28"/>
        </w:rPr>
        <w:t>п</w:t>
      </w:r>
      <w:r w:rsidR="004C364D" w:rsidRPr="00873F60">
        <w:rPr>
          <w:sz w:val="28"/>
          <w:szCs w:val="28"/>
        </w:rPr>
        <w:t>росмотр</w:t>
      </w:r>
      <w:r>
        <w:rPr>
          <w:sz w:val="28"/>
          <w:szCs w:val="28"/>
        </w:rPr>
        <w:t>а</w:t>
      </w:r>
      <w:r w:rsidR="004C364D" w:rsidRPr="00873F60">
        <w:rPr>
          <w:sz w:val="28"/>
          <w:szCs w:val="28"/>
        </w:rPr>
        <w:t xml:space="preserve"> статистики</w:t>
      </w:r>
      <w:r>
        <w:rPr>
          <w:sz w:val="28"/>
          <w:szCs w:val="28"/>
        </w:rPr>
        <w:t>;</w:t>
      </w:r>
    </w:p>
    <w:p w14:paraId="2BD6D090" w14:textId="77777777" w:rsidR="0090368E" w:rsidRPr="00873F60" w:rsidRDefault="0090368E" w:rsidP="00266B8A">
      <w:pPr>
        <w:pStyle w:val="af1"/>
        <w:numPr>
          <w:ilvl w:val="0"/>
          <w:numId w:val="31"/>
        </w:numPr>
        <w:jc w:val="left"/>
        <w:rPr>
          <w:sz w:val="28"/>
          <w:szCs w:val="28"/>
        </w:rPr>
      </w:pPr>
      <w:r w:rsidRPr="00873F60">
        <w:rPr>
          <w:sz w:val="28"/>
          <w:szCs w:val="28"/>
        </w:rPr>
        <w:t>Возможность добавления порогового значения расход</w:t>
      </w:r>
      <w:r w:rsidR="0001421B">
        <w:rPr>
          <w:sz w:val="28"/>
          <w:szCs w:val="28"/>
        </w:rPr>
        <w:t>ов;</w:t>
      </w:r>
    </w:p>
    <w:p w14:paraId="6B0BFF0C" w14:textId="77777777" w:rsidR="0090368E" w:rsidRPr="00873F60" w:rsidRDefault="0090368E" w:rsidP="00266B8A">
      <w:pPr>
        <w:pStyle w:val="af1"/>
        <w:numPr>
          <w:ilvl w:val="0"/>
          <w:numId w:val="31"/>
        </w:numPr>
        <w:jc w:val="left"/>
        <w:rPr>
          <w:sz w:val="28"/>
          <w:szCs w:val="28"/>
        </w:rPr>
      </w:pPr>
      <w:r w:rsidRPr="00873F60">
        <w:rPr>
          <w:sz w:val="28"/>
          <w:szCs w:val="28"/>
        </w:rPr>
        <w:t>Возможность удаления</w:t>
      </w:r>
      <w:r w:rsidR="0001421B">
        <w:rPr>
          <w:sz w:val="28"/>
          <w:szCs w:val="28"/>
        </w:rPr>
        <w:t xml:space="preserve"> </w:t>
      </w:r>
      <w:r w:rsidRPr="00873F60">
        <w:rPr>
          <w:sz w:val="28"/>
          <w:szCs w:val="28"/>
        </w:rPr>
        <w:t>порогового значения расход</w:t>
      </w:r>
      <w:r w:rsidR="0001421B">
        <w:rPr>
          <w:sz w:val="28"/>
          <w:szCs w:val="28"/>
        </w:rPr>
        <w:t>ов.</w:t>
      </w:r>
    </w:p>
    <w:p w14:paraId="46446E4A" w14:textId="77777777" w:rsidR="0051254C" w:rsidRPr="00873F60" w:rsidRDefault="0051254C" w:rsidP="00266B8A">
      <w:pPr>
        <w:pStyle w:val="3"/>
        <w:tabs>
          <w:tab w:val="num" w:pos="1418"/>
          <w:tab w:val="left" w:pos="1620"/>
        </w:tabs>
        <w:spacing w:after="0" w:line="360" w:lineRule="auto"/>
        <w:ind w:left="567" w:firstLine="0"/>
        <w:rPr>
          <w:rFonts w:cs="Times New Roman"/>
          <w:sz w:val="28"/>
          <w:szCs w:val="28"/>
        </w:rPr>
      </w:pPr>
      <w:bookmarkStart w:id="104" w:name="__RefHeading__554_1516621224"/>
      <w:bookmarkStart w:id="105" w:name="__RefHeading__179_1516621224"/>
      <w:bookmarkStart w:id="106" w:name="__RefHeading__181_1516621224"/>
      <w:bookmarkStart w:id="107" w:name="_Toc4527847"/>
      <w:bookmarkStart w:id="108" w:name="_Toc4527930"/>
      <w:bookmarkStart w:id="109" w:name="_Toc4597051"/>
      <w:bookmarkStart w:id="110" w:name="_Toc10138516"/>
      <w:bookmarkStart w:id="111" w:name="_Toc10385832"/>
      <w:bookmarkStart w:id="112" w:name="_Toc10386326"/>
      <w:bookmarkEnd w:id="104"/>
      <w:bookmarkEnd w:id="105"/>
      <w:bookmarkEnd w:id="106"/>
      <w:r w:rsidRPr="00873F60">
        <w:rPr>
          <w:rFonts w:cs="Times New Roman"/>
          <w:sz w:val="28"/>
          <w:szCs w:val="28"/>
        </w:rPr>
        <w:t>Требования к безопасности и защите информации</w:t>
      </w:r>
      <w:bookmarkEnd w:id="107"/>
      <w:bookmarkEnd w:id="108"/>
      <w:bookmarkEnd w:id="109"/>
      <w:bookmarkEnd w:id="110"/>
      <w:bookmarkEnd w:id="111"/>
      <w:bookmarkEnd w:id="112"/>
    </w:p>
    <w:p w14:paraId="4A47DB55" w14:textId="77777777" w:rsidR="0051254C" w:rsidRPr="00873F60" w:rsidRDefault="0051254C" w:rsidP="00266B8A">
      <w:pPr>
        <w:pStyle w:val="4"/>
        <w:spacing w:after="0" w:line="360" w:lineRule="auto"/>
        <w:ind w:left="4590" w:hanging="3740"/>
        <w:jc w:val="left"/>
        <w:rPr>
          <w:sz w:val="28"/>
        </w:rPr>
      </w:pPr>
      <w:bookmarkStart w:id="113" w:name="_Toc4527848"/>
      <w:r w:rsidRPr="00873F60">
        <w:rPr>
          <w:sz w:val="28"/>
        </w:rPr>
        <w:t>Требования к аутентификации</w:t>
      </w:r>
      <w:bookmarkEnd w:id="113"/>
    </w:p>
    <w:p w14:paraId="41B62C89" w14:textId="77777777" w:rsidR="0051254C" w:rsidRPr="0001421B" w:rsidRDefault="006A719A" w:rsidP="00266B8A">
      <w:pPr>
        <w:spacing w:line="360" w:lineRule="auto"/>
        <w:ind w:firstLine="851"/>
        <w:jc w:val="left"/>
        <w:rPr>
          <w:rFonts w:ascii="Times New Roman" w:hAnsi="Times New Roman"/>
          <w:i w:val="0"/>
          <w:szCs w:val="28"/>
        </w:rPr>
      </w:pPr>
      <w:r w:rsidRPr="0001421B">
        <w:rPr>
          <w:rFonts w:ascii="Times New Roman" w:hAnsi="Times New Roman"/>
          <w:i w:val="0"/>
          <w:szCs w:val="28"/>
        </w:rPr>
        <w:t>В приложение о</w:t>
      </w:r>
      <w:r w:rsidR="0001421B">
        <w:rPr>
          <w:rFonts w:ascii="Times New Roman" w:hAnsi="Times New Roman"/>
          <w:i w:val="0"/>
          <w:szCs w:val="28"/>
        </w:rPr>
        <w:t>тс</w:t>
      </w:r>
      <w:r w:rsidRPr="0001421B">
        <w:rPr>
          <w:rFonts w:ascii="Times New Roman" w:hAnsi="Times New Roman"/>
          <w:i w:val="0"/>
          <w:szCs w:val="28"/>
        </w:rPr>
        <w:t>утс</w:t>
      </w:r>
      <w:r w:rsidR="005E19F2">
        <w:rPr>
          <w:rFonts w:ascii="Times New Roman" w:hAnsi="Times New Roman"/>
          <w:i w:val="0"/>
          <w:szCs w:val="28"/>
        </w:rPr>
        <w:t>т</w:t>
      </w:r>
      <w:r w:rsidRPr="0001421B">
        <w:rPr>
          <w:rFonts w:ascii="Times New Roman" w:hAnsi="Times New Roman"/>
          <w:i w:val="0"/>
          <w:szCs w:val="28"/>
        </w:rPr>
        <w:t xml:space="preserve">вует аутентификация. </w:t>
      </w:r>
      <w:r w:rsidR="00EA6BC8">
        <w:rPr>
          <w:rFonts w:ascii="Times New Roman" w:hAnsi="Times New Roman"/>
          <w:i w:val="0"/>
          <w:szCs w:val="28"/>
        </w:rPr>
        <w:t xml:space="preserve">Подразумевается наличие </w:t>
      </w:r>
      <w:r w:rsidR="000B6F79">
        <w:rPr>
          <w:rFonts w:ascii="Times New Roman" w:hAnsi="Times New Roman"/>
          <w:i w:val="0"/>
          <w:szCs w:val="28"/>
        </w:rPr>
        <w:t>только одного пользователя на одно мобильное устройство.</w:t>
      </w:r>
    </w:p>
    <w:p w14:paraId="04D769C0" w14:textId="77777777" w:rsidR="0051254C" w:rsidRPr="00873F60" w:rsidRDefault="0051254C" w:rsidP="00266B8A">
      <w:pPr>
        <w:pStyle w:val="4"/>
        <w:spacing w:after="0" w:line="360" w:lineRule="auto"/>
        <w:ind w:left="850" w:firstLine="0"/>
        <w:jc w:val="left"/>
        <w:rPr>
          <w:sz w:val="28"/>
        </w:rPr>
      </w:pPr>
      <w:bookmarkStart w:id="114" w:name="_Toc4527849"/>
      <w:r w:rsidRPr="00873F60">
        <w:rPr>
          <w:sz w:val="28"/>
        </w:rPr>
        <w:t>Требования к защите информации от несанкционированного доступа</w:t>
      </w:r>
      <w:bookmarkEnd w:id="114"/>
    </w:p>
    <w:p w14:paraId="5700A664" w14:textId="77777777" w:rsidR="006A719A" w:rsidRPr="005E19F2" w:rsidRDefault="000B6F79" w:rsidP="00266B8A">
      <w:pPr>
        <w:spacing w:line="360" w:lineRule="auto"/>
        <w:ind w:firstLine="851"/>
        <w:jc w:val="left"/>
        <w:rPr>
          <w:rFonts w:ascii="Times New Roman" w:hAnsi="Times New Roman"/>
          <w:i w:val="0"/>
          <w:szCs w:val="28"/>
        </w:rPr>
      </w:pPr>
      <w:r>
        <w:rPr>
          <w:rFonts w:ascii="Times New Roman" w:hAnsi="Times New Roman"/>
          <w:i w:val="0"/>
          <w:szCs w:val="28"/>
        </w:rPr>
        <w:t xml:space="preserve">Приложение должно предусматривать возможность защиты от самых простых попыток получения доступа к информации пользователя, в частности с помощью </w:t>
      </w:r>
      <w:r>
        <w:rPr>
          <w:rFonts w:ascii="Times New Roman" w:hAnsi="Times New Roman"/>
          <w:i w:val="0"/>
          <w:szCs w:val="28"/>
          <w:lang w:val="en-US"/>
        </w:rPr>
        <w:t xml:space="preserve">SQL </w:t>
      </w:r>
      <w:r>
        <w:rPr>
          <w:rFonts w:ascii="Times New Roman" w:hAnsi="Times New Roman"/>
          <w:i w:val="0"/>
          <w:szCs w:val="28"/>
        </w:rPr>
        <w:t xml:space="preserve">инъекций. </w:t>
      </w:r>
    </w:p>
    <w:p w14:paraId="4EFC3AA5"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15" w:name="_Toc4527850"/>
      <w:bookmarkStart w:id="116" w:name="_Toc4527931"/>
      <w:bookmarkStart w:id="117" w:name="_Toc4597052"/>
      <w:bookmarkStart w:id="118" w:name="_Toc10138517"/>
      <w:bookmarkStart w:id="119" w:name="_Toc10385833"/>
      <w:bookmarkStart w:id="120" w:name="_Toc10386327"/>
      <w:r w:rsidRPr="00873F60">
        <w:rPr>
          <w:rFonts w:cs="Times New Roman"/>
          <w:sz w:val="28"/>
          <w:szCs w:val="28"/>
        </w:rPr>
        <w:t>Требования к численности и квалификации персонала</w:t>
      </w:r>
      <w:bookmarkEnd w:id="115"/>
      <w:bookmarkEnd w:id="116"/>
      <w:bookmarkEnd w:id="117"/>
      <w:bookmarkEnd w:id="118"/>
      <w:bookmarkEnd w:id="119"/>
      <w:bookmarkEnd w:id="120"/>
    </w:p>
    <w:p w14:paraId="3D62B07F" w14:textId="77777777" w:rsidR="004847FC" w:rsidRPr="005E19F2" w:rsidRDefault="005E19F2" w:rsidP="00266B8A">
      <w:pPr>
        <w:spacing w:line="360" w:lineRule="auto"/>
        <w:ind w:firstLine="851"/>
        <w:jc w:val="left"/>
        <w:rPr>
          <w:rFonts w:ascii="Times New Roman" w:hAnsi="Times New Roman"/>
          <w:i w:val="0"/>
          <w:szCs w:val="28"/>
        </w:rPr>
      </w:pPr>
      <w:r>
        <w:rPr>
          <w:rFonts w:ascii="Times New Roman" w:hAnsi="Times New Roman"/>
          <w:i w:val="0"/>
          <w:szCs w:val="28"/>
        </w:rPr>
        <w:t>Команда</w:t>
      </w:r>
      <w:r w:rsidR="004847FC" w:rsidRPr="005E19F2">
        <w:rPr>
          <w:rFonts w:ascii="Times New Roman" w:hAnsi="Times New Roman"/>
          <w:i w:val="0"/>
          <w:szCs w:val="28"/>
        </w:rPr>
        <w:t xml:space="preserve"> состоит из </w:t>
      </w:r>
      <w:r>
        <w:rPr>
          <w:rFonts w:ascii="Times New Roman" w:hAnsi="Times New Roman"/>
          <w:i w:val="0"/>
          <w:szCs w:val="28"/>
        </w:rPr>
        <w:t>двух человек, к</w:t>
      </w:r>
      <w:r w:rsidR="004847FC" w:rsidRPr="005E19F2">
        <w:rPr>
          <w:rFonts w:ascii="Times New Roman" w:hAnsi="Times New Roman"/>
          <w:i w:val="0"/>
          <w:szCs w:val="28"/>
        </w:rPr>
        <w:t xml:space="preserve">аждый из которых </w:t>
      </w:r>
      <w:r>
        <w:rPr>
          <w:rFonts w:ascii="Times New Roman" w:hAnsi="Times New Roman"/>
          <w:i w:val="0"/>
          <w:szCs w:val="28"/>
        </w:rPr>
        <w:t xml:space="preserve">является </w:t>
      </w:r>
      <w:r w:rsidR="004847FC" w:rsidRPr="005E19F2">
        <w:rPr>
          <w:rFonts w:ascii="Times New Roman" w:hAnsi="Times New Roman"/>
          <w:i w:val="0"/>
          <w:szCs w:val="28"/>
        </w:rPr>
        <w:t>студент</w:t>
      </w:r>
      <w:r>
        <w:rPr>
          <w:rFonts w:ascii="Times New Roman" w:hAnsi="Times New Roman"/>
          <w:i w:val="0"/>
          <w:szCs w:val="28"/>
        </w:rPr>
        <w:t>ом</w:t>
      </w:r>
      <w:r w:rsidR="004847FC" w:rsidRPr="005E19F2">
        <w:rPr>
          <w:rFonts w:ascii="Times New Roman" w:hAnsi="Times New Roman"/>
          <w:i w:val="0"/>
          <w:szCs w:val="28"/>
        </w:rPr>
        <w:t xml:space="preserve"> старших курсов факуль</w:t>
      </w:r>
      <w:r>
        <w:rPr>
          <w:rFonts w:ascii="Times New Roman" w:hAnsi="Times New Roman"/>
          <w:i w:val="0"/>
          <w:szCs w:val="28"/>
        </w:rPr>
        <w:t>те</w:t>
      </w:r>
      <w:r w:rsidR="004847FC" w:rsidRPr="005E19F2">
        <w:rPr>
          <w:rFonts w:ascii="Times New Roman" w:hAnsi="Times New Roman"/>
          <w:i w:val="0"/>
          <w:szCs w:val="28"/>
        </w:rPr>
        <w:t>т</w:t>
      </w:r>
      <w:r>
        <w:rPr>
          <w:rFonts w:ascii="Times New Roman" w:hAnsi="Times New Roman"/>
          <w:i w:val="0"/>
          <w:szCs w:val="28"/>
        </w:rPr>
        <w:t>а компьютерных наук В</w:t>
      </w:r>
      <w:r w:rsidR="004847FC" w:rsidRPr="005E19F2">
        <w:rPr>
          <w:rFonts w:ascii="Times New Roman" w:hAnsi="Times New Roman"/>
          <w:i w:val="0"/>
          <w:szCs w:val="28"/>
        </w:rPr>
        <w:t>оронежско</w:t>
      </w:r>
      <w:r>
        <w:rPr>
          <w:rFonts w:ascii="Times New Roman" w:hAnsi="Times New Roman"/>
          <w:i w:val="0"/>
          <w:szCs w:val="28"/>
        </w:rPr>
        <w:t>го государственного университета</w:t>
      </w:r>
      <w:r w:rsidR="00DD2088">
        <w:rPr>
          <w:rFonts w:ascii="Times New Roman" w:hAnsi="Times New Roman"/>
          <w:i w:val="0"/>
          <w:szCs w:val="28"/>
        </w:rPr>
        <w:t>,</w:t>
      </w:r>
      <w:r>
        <w:rPr>
          <w:rFonts w:ascii="Times New Roman" w:hAnsi="Times New Roman"/>
          <w:i w:val="0"/>
          <w:szCs w:val="28"/>
        </w:rPr>
        <w:t xml:space="preserve"> имее</w:t>
      </w:r>
      <w:r w:rsidR="004847FC" w:rsidRPr="005E19F2">
        <w:rPr>
          <w:rFonts w:ascii="Times New Roman" w:hAnsi="Times New Roman"/>
          <w:i w:val="0"/>
          <w:szCs w:val="28"/>
        </w:rPr>
        <w:t xml:space="preserve">т представление о </w:t>
      </w:r>
      <w:r w:rsidR="000B6F79">
        <w:rPr>
          <w:rFonts w:ascii="Times New Roman" w:hAnsi="Times New Roman"/>
          <w:i w:val="0"/>
          <w:szCs w:val="28"/>
        </w:rPr>
        <w:t xml:space="preserve">базовой </w:t>
      </w:r>
      <w:r w:rsidR="004847FC" w:rsidRPr="005E19F2">
        <w:rPr>
          <w:rFonts w:ascii="Times New Roman" w:hAnsi="Times New Roman"/>
          <w:i w:val="0"/>
          <w:szCs w:val="28"/>
        </w:rPr>
        <w:t>мобильной разработк</w:t>
      </w:r>
      <w:r w:rsidR="000B6F79">
        <w:rPr>
          <w:rFonts w:ascii="Times New Roman" w:hAnsi="Times New Roman"/>
          <w:i w:val="0"/>
          <w:szCs w:val="28"/>
        </w:rPr>
        <w:t>и</w:t>
      </w:r>
      <w:r w:rsidR="004847FC" w:rsidRPr="005E19F2">
        <w:rPr>
          <w:rFonts w:ascii="Times New Roman" w:hAnsi="Times New Roman"/>
          <w:i w:val="0"/>
          <w:szCs w:val="28"/>
        </w:rPr>
        <w:t xml:space="preserve"> и </w:t>
      </w:r>
      <w:r w:rsidR="000B6F79">
        <w:rPr>
          <w:rFonts w:ascii="Times New Roman" w:hAnsi="Times New Roman"/>
          <w:i w:val="0"/>
          <w:szCs w:val="28"/>
        </w:rPr>
        <w:t>владеет</w:t>
      </w:r>
      <w:r w:rsidR="004847FC" w:rsidRPr="005E19F2">
        <w:rPr>
          <w:rFonts w:ascii="Times New Roman" w:hAnsi="Times New Roman"/>
          <w:i w:val="0"/>
          <w:szCs w:val="28"/>
        </w:rPr>
        <w:t xml:space="preserve"> </w:t>
      </w:r>
      <w:r w:rsidR="000B6F79">
        <w:rPr>
          <w:rFonts w:ascii="Times New Roman" w:hAnsi="Times New Roman"/>
          <w:i w:val="0"/>
          <w:szCs w:val="28"/>
        </w:rPr>
        <w:t xml:space="preserve">языком </w:t>
      </w:r>
      <w:r>
        <w:rPr>
          <w:rFonts w:ascii="Times New Roman" w:hAnsi="Times New Roman"/>
          <w:i w:val="0"/>
          <w:szCs w:val="28"/>
          <w:lang w:val="en-US"/>
        </w:rPr>
        <w:t>Java</w:t>
      </w:r>
      <w:r w:rsidR="000B6F79">
        <w:rPr>
          <w:rFonts w:ascii="Times New Roman" w:hAnsi="Times New Roman"/>
          <w:i w:val="0"/>
          <w:szCs w:val="28"/>
        </w:rPr>
        <w:t xml:space="preserve"> на базовом уровне</w:t>
      </w:r>
      <w:r w:rsidR="004847FC" w:rsidRPr="005E19F2">
        <w:rPr>
          <w:rFonts w:ascii="Times New Roman" w:hAnsi="Times New Roman"/>
          <w:i w:val="0"/>
          <w:szCs w:val="28"/>
        </w:rPr>
        <w:t>.</w:t>
      </w:r>
    </w:p>
    <w:p w14:paraId="0E19C8D6"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21" w:name="__RefHeading__560_1516621224"/>
      <w:bookmarkStart w:id="122" w:name="__RefHeading__562_1516621224"/>
      <w:bookmarkStart w:id="123" w:name="_Toc4527851"/>
      <w:bookmarkStart w:id="124" w:name="_Toc4527932"/>
      <w:bookmarkStart w:id="125" w:name="_Toc4597053"/>
      <w:bookmarkStart w:id="126" w:name="_Toc10138518"/>
      <w:bookmarkStart w:id="127" w:name="_Toc10385834"/>
      <w:bookmarkStart w:id="128" w:name="_Toc10386328"/>
      <w:bookmarkEnd w:id="121"/>
      <w:bookmarkEnd w:id="122"/>
      <w:r w:rsidRPr="00873F60">
        <w:rPr>
          <w:rFonts w:cs="Times New Roman"/>
          <w:sz w:val="28"/>
          <w:szCs w:val="28"/>
        </w:rPr>
        <w:t>Требования к патентной чистоте</w:t>
      </w:r>
      <w:bookmarkEnd w:id="123"/>
      <w:bookmarkEnd w:id="124"/>
      <w:bookmarkEnd w:id="125"/>
      <w:bookmarkEnd w:id="126"/>
      <w:bookmarkEnd w:id="127"/>
      <w:bookmarkEnd w:id="128"/>
    </w:p>
    <w:p w14:paraId="0E3A8546" w14:textId="77777777" w:rsidR="004847FC" w:rsidRPr="005E19F2" w:rsidRDefault="000B6F79" w:rsidP="00266B8A">
      <w:pPr>
        <w:spacing w:line="360" w:lineRule="auto"/>
        <w:ind w:firstLine="851"/>
        <w:jc w:val="left"/>
        <w:rPr>
          <w:rFonts w:ascii="Times New Roman" w:hAnsi="Times New Roman"/>
          <w:i w:val="0"/>
          <w:szCs w:val="28"/>
        </w:rPr>
      </w:pPr>
      <w:r>
        <w:rPr>
          <w:rFonts w:ascii="Times New Roman" w:hAnsi="Times New Roman"/>
          <w:i w:val="0"/>
          <w:szCs w:val="28"/>
        </w:rPr>
        <w:t xml:space="preserve">Данный проект должен </w:t>
      </w:r>
      <w:r w:rsidR="00717E9F">
        <w:rPr>
          <w:rFonts w:ascii="Times New Roman" w:hAnsi="Times New Roman"/>
          <w:i w:val="0"/>
          <w:szCs w:val="28"/>
        </w:rPr>
        <w:t>не нарушать никаких лицензий и патентов. В случаи нарушения всю ответственность несет сторона Исполнителя.</w:t>
      </w:r>
    </w:p>
    <w:p w14:paraId="76178580"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29" w:name="_Toc4527853"/>
      <w:bookmarkStart w:id="130" w:name="_Toc4527934"/>
      <w:bookmarkStart w:id="131" w:name="_Toc4597055"/>
      <w:bookmarkStart w:id="132" w:name="_Toc10138519"/>
      <w:bookmarkStart w:id="133" w:name="_Toc10385835"/>
      <w:bookmarkStart w:id="134" w:name="_Toc10386329"/>
      <w:r w:rsidRPr="00873F60">
        <w:rPr>
          <w:rFonts w:cs="Times New Roman"/>
          <w:sz w:val="28"/>
          <w:szCs w:val="28"/>
        </w:rPr>
        <w:t>Требования к масштабируемости и открытости</w:t>
      </w:r>
      <w:bookmarkEnd w:id="129"/>
      <w:bookmarkEnd w:id="130"/>
      <w:bookmarkEnd w:id="131"/>
      <w:bookmarkEnd w:id="132"/>
      <w:bookmarkEnd w:id="133"/>
      <w:bookmarkEnd w:id="134"/>
    </w:p>
    <w:p w14:paraId="7F696CBE" w14:textId="77777777" w:rsidR="0090368E" w:rsidRPr="005E19F2" w:rsidRDefault="004847FC" w:rsidP="00266B8A">
      <w:pPr>
        <w:spacing w:line="360" w:lineRule="auto"/>
        <w:ind w:firstLine="851"/>
        <w:jc w:val="left"/>
        <w:rPr>
          <w:rFonts w:ascii="Times New Roman" w:hAnsi="Times New Roman"/>
          <w:i w:val="0"/>
          <w:szCs w:val="28"/>
        </w:rPr>
      </w:pPr>
      <w:r w:rsidRPr="005E19F2">
        <w:rPr>
          <w:rFonts w:ascii="Times New Roman" w:hAnsi="Times New Roman"/>
          <w:i w:val="0"/>
          <w:szCs w:val="28"/>
        </w:rPr>
        <w:t xml:space="preserve">Проект должен </w:t>
      </w:r>
      <w:r w:rsidR="00DD2088">
        <w:rPr>
          <w:rFonts w:ascii="Times New Roman" w:hAnsi="Times New Roman"/>
          <w:i w:val="0"/>
          <w:szCs w:val="28"/>
        </w:rPr>
        <w:t>предоставлять</w:t>
      </w:r>
      <w:r w:rsidRPr="005E19F2">
        <w:rPr>
          <w:rFonts w:ascii="Times New Roman" w:hAnsi="Times New Roman"/>
          <w:i w:val="0"/>
          <w:szCs w:val="28"/>
        </w:rPr>
        <w:t xml:space="preserve"> возможность добавлять нов</w:t>
      </w:r>
      <w:r w:rsidR="00137160">
        <w:rPr>
          <w:rFonts w:ascii="Times New Roman" w:hAnsi="Times New Roman"/>
          <w:i w:val="0"/>
          <w:szCs w:val="28"/>
        </w:rPr>
        <w:t xml:space="preserve">ую функциональность </w:t>
      </w:r>
      <w:r w:rsidRPr="005E19F2">
        <w:rPr>
          <w:rFonts w:ascii="Times New Roman" w:hAnsi="Times New Roman"/>
          <w:i w:val="0"/>
          <w:szCs w:val="28"/>
        </w:rPr>
        <w:t xml:space="preserve">с минимальным изменением существующего кода. Код </w:t>
      </w:r>
      <w:r w:rsidR="00DD2088">
        <w:rPr>
          <w:rFonts w:ascii="Times New Roman" w:hAnsi="Times New Roman"/>
          <w:i w:val="0"/>
          <w:szCs w:val="28"/>
        </w:rPr>
        <w:t>находится</w:t>
      </w:r>
      <w:r w:rsidRPr="005E19F2">
        <w:rPr>
          <w:rFonts w:ascii="Times New Roman" w:hAnsi="Times New Roman"/>
          <w:i w:val="0"/>
          <w:szCs w:val="28"/>
        </w:rPr>
        <w:t xml:space="preserve"> в </w:t>
      </w:r>
      <w:r w:rsidR="005E19F2">
        <w:rPr>
          <w:rFonts w:ascii="Times New Roman" w:hAnsi="Times New Roman"/>
          <w:i w:val="0"/>
          <w:szCs w:val="28"/>
        </w:rPr>
        <w:t>свободном</w:t>
      </w:r>
      <w:r w:rsidRPr="005E19F2">
        <w:rPr>
          <w:rFonts w:ascii="Times New Roman" w:hAnsi="Times New Roman"/>
          <w:i w:val="0"/>
          <w:szCs w:val="28"/>
        </w:rPr>
        <w:t xml:space="preserve"> доступе</w:t>
      </w:r>
      <w:r w:rsidR="005E19F2">
        <w:rPr>
          <w:rFonts w:ascii="Times New Roman" w:hAnsi="Times New Roman"/>
          <w:i w:val="0"/>
          <w:szCs w:val="28"/>
        </w:rPr>
        <w:t>.</w:t>
      </w:r>
    </w:p>
    <w:p w14:paraId="0A7DAEEF"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135" w:name="__RefHeading__185_1516621224"/>
      <w:bookmarkStart w:id="136" w:name="_Toc4527854"/>
      <w:bookmarkStart w:id="137" w:name="_Toc4527935"/>
      <w:bookmarkStart w:id="138" w:name="_Toc4597056"/>
      <w:bookmarkStart w:id="139" w:name="_Toc10138520"/>
      <w:bookmarkStart w:id="140" w:name="_Toc10385836"/>
      <w:bookmarkStart w:id="141" w:name="_Toc10386330"/>
      <w:bookmarkEnd w:id="135"/>
      <w:r w:rsidRPr="00873F60">
        <w:rPr>
          <w:rFonts w:cs="Times New Roman"/>
          <w:sz w:val="28"/>
        </w:rPr>
        <w:t>Функциональные требования</w:t>
      </w:r>
      <w:bookmarkEnd w:id="136"/>
      <w:bookmarkEnd w:id="137"/>
      <w:bookmarkEnd w:id="138"/>
      <w:bookmarkEnd w:id="139"/>
      <w:bookmarkEnd w:id="140"/>
      <w:bookmarkEnd w:id="141"/>
    </w:p>
    <w:p w14:paraId="12ACCEAF" w14:textId="77777777" w:rsidR="001658FD" w:rsidRPr="00717E9F" w:rsidRDefault="00717E9F" w:rsidP="00266B8A">
      <w:pPr>
        <w:spacing w:line="360" w:lineRule="auto"/>
        <w:ind w:left="720" w:firstLine="131"/>
        <w:jc w:val="left"/>
        <w:rPr>
          <w:rFonts w:ascii="Times New Roman" w:hAnsi="Times New Roman"/>
          <w:i w:val="0"/>
          <w:szCs w:val="28"/>
        </w:rPr>
      </w:pPr>
      <w:r>
        <w:rPr>
          <w:rFonts w:ascii="Times New Roman" w:hAnsi="Times New Roman"/>
          <w:i w:val="0"/>
          <w:szCs w:val="28"/>
        </w:rPr>
        <w:t>Приложение должно удовлетворять следующим основным Функциональным требованиям</w:t>
      </w:r>
      <w:r w:rsidR="001658FD" w:rsidRPr="00717E9F">
        <w:rPr>
          <w:rFonts w:ascii="Times New Roman" w:hAnsi="Times New Roman"/>
          <w:i w:val="0"/>
          <w:szCs w:val="28"/>
        </w:rPr>
        <w:t>:</w:t>
      </w:r>
    </w:p>
    <w:p w14:paraId="0A81CA79" w14:textId="77777777" w:rsidR="00F07C3E" w:rsidRPr="00F07C3E" w:rsidRDefault="008012B5" w:rsidP="00F07C3E">
      <w:pPr>
        <w:numPr>
          <w:ilvl w:val="0"/>
          <w:numId w:val="33"/>
        </w:numPr>
        <w:spacing w:line="360" w:lineRule="auto"/>
        <w:jc w:val="left"/>
        <w:rPr>
          <w:rFonts w:ascii="Times New Roman" w:hAnsi="Times New Roman"/>
          <w:i w:val="0"/>
          <w:szCs w:val="28"/>
        </w:rPr>
      </w:pPr>
      <w:r>
        <w:rPr>
          <w:rFonts w:ascii="Times New Roman" w:hAnsi="Times New Roman"/>
          <w:i w:val="0"/>
          <w:szCs w:val="28"/>
        </w:rPr>
        <w:lastRenderedPageBreak/>
        <w:t>Приложение</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должн</w:t>
      </w:r>
      <w:r>
        <w:rPr>
          <w:rFonts w:ascii="Times New Roman" w:hAnsi="Times New Roman" w:hint="cs"/>
          <w:i w:val="0"/>
          <w:szCs w:val="28"/>
          <w:rtl/>
        </w:rPr>
        <w:t>о</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предоставлять</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возможность</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хранить</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следующую</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информацию</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о</w:t>
      </w:r>
      <w:r w:rsidR="00F07C3E" w:rsidRPr="00F07C3E">
        <w:rPr>
          <w:rFonts w:ascii="Times New Roman" w:hAnsi="Times New Roman"/>
          <w:i w:val="0"/>
          <w:szCs w:val="28"/>
        </w:rPr>
        <w:t xml:space="preserve"> </w:t>
      </w:r>
      <w:r w:rsidR="00F07C3E" w:rsidRPr="00F07C3E">
        <w:rPr>
          <w:rFonts w:ascii="Times New Roman" w:hAnsi="Times New Roman" w:hint="eastAsia"/>
          <w:i w:val="0"/>
          <w:szCs w:val="28"/>
        </w:rPr>
        <w:t>расходах</w:t>
      </w:r>
      <w:r w:rsidR="00F07C3E" w:rsidRPr="00F07C3E">
        <w:rPr>
          <w:rFonts w:ascii="Times New Roman" w:hAnsi="Times New Roman"/>
          <w:i w:val="0"/>
          <w:szCs w:val="28"/>
        </w:rPr>
        <w:t>:</w:t>
      </w:r>
    </w:p>
    <w:p w14:paraId="30412E98" w14:textId="77777777" w:rsidR="00F07C3E" w:rsidRPr="00F07C3E" w:rsidRDefault="00F07C3E" w:rsidP="00F07C3E">
      <w:pPr>
        <w:numPr>
          <w:ilvl w:val="1"/>
          <w:numId w:val="33"/>
        </w:numPr>
        <w:spacing w:line="360" w:lineRule="auto"/>
        <w:jc w:val="left"/>
        <w:rPr>
          <w:rFonts w:ascii="Times New Roman" w:hAnsi="Times New Roman"/>
          <w:i w:val="0"/>
          <w:szCs w:val="28"/>
        </w:rPr>
      </w:pPr>
      <w:r w:rsidRPr="00F07C3E">
        <w:rPr>
          <w:rFonts w:ascii="Times New Roman" w:hAnsi="Times New Roman" w:hint="eastAsia"/>
          <w:i w:val="0"/>
          <w:szCs w:val="28"/>
        </w:rPr>
        <w:t>сумма</w:t>
      </w:r>
      <w:r>
        <w:rPr>
          <w:rFonts w:ascii="Times New Roman" w:hAnsi="Times New Roman"/>
          <w:i w:val="0"/>
          <w:szCs w:val="28"/>
          <w:lang w:val="en-US"/>
        </w:rPr>
        <w:t>;</w:t>
      </w:r>
    </w:p>
    <w:p w14:paraId="4FA53E42" w14:textId="77777777" w:rsidR="00F07C3E" w:rsidRPr="00F07C3E" w:rsidRDefault="00F07C3E" w:rsidP="00F07C3E">
      <w:pPr>
        <w:numPr>
          <w:ilvl w:val="1"/>
          <w:numId w:val="33"/>
        </w:numPr>
        <w:spacing w:line="360" w:lineRule="auto"/>
        <w:jc w:val="left"/>
        <w:rPr>
          <w:rFonts w:ascii="Times New Roman" w:hAnsi="Times New Roman"/>
          <w:i w:val="0"/>
          <w:szCs w:val="28"/>
        </w:rPr>
      </w:pPr>
      <w:r w:rsidRPr="00F07C3E">
        <w:rPr>
          <w:rFonts w:ascii="Times New Roman" w:hAnsi="Times New Roman" w:hint="eastAsia"/>
          <w:i w:val="0"/>
          <w:szCs w:val="28"/>
        </w:rPr>
        <w:t>дата</w:t>
      </w:r>
      <w:r w:rsidRPr="00F07C3E">
        <w:rPr>
          <w:rFonts w:ascii="Times New Roman" w:hAnsi="Times New Roman"/>
          <w:i w:val="0"/>
          <w:szCs w:val="28"/>
        </w:rPr>
        <w:t xml:space="preserve"> </w:t>
      </w:r>
      <w:r w:rsidRPr="00F07C3E">
        <w:rPr>
          <w:rFonts w:ascii="Times New Roman" w:hAnsi="Times New Roman" w:hint="eastAsia"/>
          <w:i w:val="0"/>
          <w:szCs w:val="28"/>
        </w:rPr>
        <w:t>совершения</w:t>
      </w:r>
      <w:r w:rsidRPr="00F07C3E">
        <w:rPr>
          <w:rFonts w:ascii="Times New Roman" w:hAnsi="Times New Roman"/>
          <w:i w:val="0"/>
          <w:szCs w:val="28"/>
        </w:rPr>
        <w:t xml:space="preserve"> </w:t>
      </w:r>
      <w:r w:rsidRPr="00F07C3E">
        <w:rPr>
          <w:rFonts w:ascii="Times New Roman" w:hAnsi="Times New Roman" w:hint="eastAsia"/>
          <w:i w:val="0"/>
          <w:szCs w:val="28"/>
        </w:rPr>
        <w:t>расхода</w:t>
      </w:r>
      <w:r>
        <w:rPr>
          <w:rFonts w:ascii="Times New Roman" w:hAnsi="Times New Roman"/>
          <w:i w:val="0"/>
          <w:szCs w:val="28"/>
          <w:lang w:val="en-US"/>
        </w:rPr>
        <w:t>;</w:t>
      </w:r>
    </w:p>
    <w:p w14:paraId="115236EE" w14:textId="77777777" w:rsidR="00F07C3E" w:rsidRPr="00E43F32" w:rsidRDefault="00F07C3E" w:rsidP="00F07C3E">
      <w:pPr>
        <w:numPr>
          <w:ilvl w:val="1"/>
          <w:numId w:val="33"/>
        </w:numPr>
        <w:spacing w:line="360" w:lineRule="auto"/>
        <w:jc w:val="left"/>
        <w:rPr>
          <w:rFonts w:ascii="Times New Roman" w:hAnsi="Times New Roman"/>
          <w:i w:val="0"/>
          <w:szCs w:val="28"/>
        </w:rPr>
      </w:pPr>
      <w:r w:rsidRPr="00F07C3E">
        <w:rPr>
          <w:rFonts w:ascii="Times New Roman" w:hAnsi="Times New Roman" w:hint="eastAsia"/>
          <w:i w:val="0"/>
          <w:szCs w:val="28"/>
        </w:rPr>
        <w:t>категория</w:t>
      </w:r>
      <w:r w:rsidRPr="00F07C3E">
        <w:rPr>
          <w:rFonts w:ascii="Times New Roman" w:hAnsi="Times New Roman"/>
          <w:i w:val="0"/>
          <w:szCs w:val="28"/>
        </w:rPr>
        <w:t xml:space="preserve"> </w:t>
      </w:r>
      <w:r w:rsidRPr="00F07C3E">
        <w:rPr>
          <w:rFonts w:ascii="Times New Roman" w:hAnsi="Times New Roman" w:hint="eastAsia"/>
          <w:i w:val="0"/>
          <w:szCs w:val="28"/>
        </w:rPr>
        <w:t>расхода</w:t>
      </w:r>
      <w:r>
        <w:rPr>
          <w:rFonts w:ascii="Times New Roman" w:hAnsi="Times New Roman"/>
          <w:i w:val="0"/>
          <w:szCs w:val="28"/>
          <w:lang w:val="en-US"/>
        </w:rPr>
        <w:t>;</w:t>
      </w:r>
    </w:p>
    <w:p w14:paraId="1A1210D8" w14:textId="77777777" w:rsidR="00E43F32" w:rsidRDefault="00E43F32" w:rsidP="00F07C3E">
      <w:pPr>
        <w:numPr>
          <w:ilvl w:val="1"/>
          <w:numId w:val="33"/>
        </w:numPr>
        <w:spacing w:line="360" w:lineRule="auto"/>
        <w:jc w:val="left"/>
        <w:rPr>
          <w:rFonts w:ascii="Times New Roman" w:hAnsi="Times New Roman"/>
          <w:i w:val="0"/>
          <w:szCs w:val="28"/>
        </w:rPr>
      </w:pPr>
      <w:r>
        <w:rPr>
          <w:rFonts w:ascii="Times New Roman" w:hAnsi="Times New Roman"/>
          <w:i w:val="0"/>
          <w:szCs w:val="28"/>
        </w:rPr>
        <w:t>комментарий.</w:t>
      </w:r>
    </w:p>
    <w:p w14:paraId="421CF3C7" w14:textId="77777777" w:rsidR="00E43F32" w:rsidRDefault="008012B5" w:rsidP="00E43F32">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предоставлять</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возможность</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хранить</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следующую</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информацию</w:t>
      </w:r>
      <w:r w:rsidR="00E43F32" w:rsidRPr="00F07C3E">
        <w:rPr>
          <w:rFonts w:ascii="Times New Roman" w:hAnsi="Times New Roman"/>
          <w:i w:val="0"/>
          <w:szCs w:val="28"/>
        </w:rPr>
        <w:t xml:space="preserve"> </w:t>
      </w:r>
      <w:r w:rsidR="00E43F32" w:rsidRPr="00F07C3E">
        <w:rPr>
          <w:rFonts w:ascii="Times New Roman" w:hAnsi="Times New Roman" w:hint="eastAsia"/>
          <w:i w:val="0"/>
          <w:szCs w:val="28"/>
        </w:rPr>
        <w:t>о</w:t>
      </w:r>
      <w:r w:rsidR="00E43F32" w:rsidRPr="00F07C3E">
        <w:rPr>
          <w:rFonts w:ascii="Times New Roman" w:hAnsi="Times New Roman"/>
          <w:i w:val="0"/>
          <w:szCs w:val="28"/>
        </w:rPr>
        <w:t xml:space="preserve"> </w:t>
      </w:r>
      <w:r w:rsidR="00E43F32">
        <w:rPr>
          <w:rFonts w:ascii="Times New Roman" w:hAnsi="Times New Roman" w:hint="cs"/>
          <w:i w:val="0"/>
          <w:szCs w:val="28"/>
          <w:rtl/>
        </w:rPr>
        <w:t>доходах</w:t>
      </w:r>
      <w:r w:rsidR="00E43F32" w:rsidRPr="00F07C3E">
        <w:rPr>
          <w:rFonts w:ascii="Times New Roman" w:hAnsi="Times New Roman"/>
          <w:i w:val="0"/>
          <w:szCs w:val="28"/>
        </w:rPr>
        <w:t>:</w:t>
      </w:r>
    </w:p>
    <w:p w14:paraId="6BC0F3CE" w14:textId="77777777" w:rsidR="00E43F32" w:rsidRPr="00E43F32" w:rsidRDefault="00E43F32" w:rsidP="00E43F32">
      <w:pPr>
        <w:numPr>
          <w:ilvl w:val="1"/>
          <w:numId w:val="33"/>
        </w:numPr>
        <w:spacing w:line="360" w:lineRule="auto"/>
        <w:jc w:val="left"/>
        <w:rPr>
          <w:rFonts w:ascii="Times New Roman" w:hAnsi="Times New Roman"/>
          <w:i w:val="0"/>
          <w:szCs w:val="28"/>
        </w:rPr>
      </w:pPr>
      <w:r>
        <w:rPr>
          <w:rFonts w:ascii="Times New Roman" w:hAnsi="Times New Roman"/>
          <w:i w:val="0"/>
          <w:szCs w:val="28"/>
        </w:rPr>
        <w:t>сумма</w:t>
      </w:r>
      <w:r>
        <w:rPr>
          <w:rFonts w:ascii="Times New Roman" w:hAnsi="Times New Roman"/>
          <w:i w:val="0"/>
          <w:szCs w:val="28"/>
          <w:lang w:val="en-US"/>
        </w:rPr>
        <w:t>;</w:t>
      </w:r>
    </w:p>
    <w:p w14:paraId="64560FDC" w14:textId="77777777" w:rsidR="00E43F32" w:rsidRPr="00E43F32" w:rsidRDefault="00E43F32" w:rsidP="00E43F32">
      <w:pPr>
        <w:numPr>
          <w:ilvl w:val="1"/>
          <w:numId w:val="33"/>
        </w:numPr>
        <w:spacing w:line="360" w:lineRule="auto"/>
        <w:jc w:val="left"/>
        <w:rPr>
          <w:rFonts w:ascii="Times New Roman" w:hAnsi="Times New Roman"/>
          <w:i w:val="0"/>
          <w:szCs w:val="28"/>
        </w:rPr>
      </w:pPr>
      <w:r>
        <w:rPr>
          <w:rFonts w:ascii="Times New Roman" w:hAnsi="Times New Roman"/>
          <w:i w:val="0"/>
          <w:szCs w:val="28"/>
        </w:rPr>
        <w:t>дата совершения расхода</w:t>
      </w:r>
      <w:r>
        <w:rPr>
          <w:rFonts w:ascii="Times New Roman" w:hAnsi="Times New Roman"/>
          <w:i w:val="0"/>
          <w:szCs w:val="28"/>
          <w:lang w:val="en-US"/>
        </w:rPr>
        <w:t>;</w:t>
      </w:r>
    </w:p>
    <w:p w14:paraId="54AB45A9" w14:textId="77777777" w:rsidR="00E43F32" w:rsidRPr="00DE71FD" w:rsidRDefault="00E43F32" w:rsidP="00E43F32">
      <w:pPr>
        <w:numPr>
          <w:ilvl w:val="1"/>
          <w:numId w:val="33"/>
        </w:numPr>
        <w:spacing w:line="360" w:lineRule="auto"/>
        <w:jc w:val="left"/>
        <w:rPr>
          <w:rFonts w:ascii="Times New Roman" w:hAnsi="Times New Roman"/>
          <w:i w:val="0"/>
          <w:szCs w:val="28"/>
        </w:rPr>
      </w:pPr>
      <w:r>
        <w:rPr>
          <w:rFonts w:ascii="Times New Roman" w:hAnsi="Times New Roman"/>
          <w:i w:val="0"/>
          <w:szCs w:val="28"/>
        </w:rPr>
        <w:t>комментарий</w:t>
      </w:r>
      <w:r>
        <w:rPr>
          <w:rFonts w:ascii="Times New Roman" w:hAnsi="Times New Roman"/>
          <w:i w:val="0"/>
          <w:szCs w:val="28"/>
          <w:lang w:val="en-US"/>
        </w:rPr>
        <w:t>.</w:t>
      </w:r>
    </w:p>
    <w:p w14:paraId="499C3CF6" w14:textId="77777777" w:rsidR="00DE71FD" w:rsidRDefault="008012B5" w:rsidP="00DE71FD">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 </w:t>
      </w:r>
      <w:r w:rsidR="00DE71FD" w:rsidRPr="00DE71FD">
        <w:rPr>
          <w:rFonts w:ascii="Times New Roman" w:hAnsi="Times New Roman" w:hint="eastAsia"/>
          <w:i w:val="0"/>
          <w:szCs w:val="28"/>
        </w:rPr>
        <w:t>предоставлять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возможность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создавать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новые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расходы</w:t>
      </w:r>
      <w:r w:rsidR="00BC0A2F" w:rsidRPr="00BC0A2F">
        <w:rPr>
          <w:rFonts w:ascii="Times New Roman" w:hAnsi="Times New Roman"/>
          <w:i w:val="0"/>
          <w:szCs w:val="28"/>
        </w:rPr>
        <w:t>/</w:t>
      </w:r>
      <w:r w:rsidR="00BC0A2F">
        <w:rPr>
          <w:rFonts w:ascii="Times New Roman" w:hAnsi="Times New Roman"/>
          <w:i w:val="0"/>
          <w:szCs w:val="28"/>
        </w:rPr>
        <w:t>доход</w:t>
      </w:r>
      <w:r w:rsidR="00470539">
        <w:rPr>
          <w:rFonts w:ascii="Times New Roman" w:hAnsi="Times New Roman"/>
          <w:i w:val="0"/>
          <w:szCs w:val="28"/>
        </w:rPr>
        <w:t>ы</w:t>
      </w:r>
      <w:r w:rsidR="00470539" w:rsidRPr="00470539">
        <w:rPr>
          <w:rFonts w:ascii="Times New Roman" w:hAnsi="Times New Roman"/>
          <w:i w:val="0"/>
          <w:szCs w:val="28"/>
        </w:rPr>
        <w:t>/</w:t>
      </w:r>
      <w:r w:rsidR="00470539">
        <w:rPr>
          <w:rFonts w:ascii="Times New Roman" w:hAnsi="Times New Roman"/>
          <w:i w:val="0"/>
          <w:szCs w:val="28"/>
        </w:rPr>
        <w:t>категории</w:t>
      </w:r>
      <w:r w:rsidR="00470539" w:rsidRPr="00470539">
        <w:rPr>
          <w:rFonts w:ascii="Times New Roman" w:hAnsi="Times New Roman"/>
          <w:i w:val="0"/>
          <w:szCs w:val="28"/>
        </w:rPr>
        <w:t>/</w:t>
      </w:r>
      <w:r w:rsidR="00470539">
        <w:rPr>
          <w:rFonts w:ascii="Times New Roman" w:hAnsi="Times New Roman"/>
          <w:i w:val="0"/>
          <w:szCs w:val="28"/>
        </w:rPr>
        <w:t>пороговые суммы</w:t>
      </w:r>
      <w:r w:rsidR="00DE71FD" w:rsidRPr="00DE71FD">
        <w:rPr>
          <w:rFonts w:ascii="Times New Roman" w:hAnsi="Times New Roman"/>
          <w:i w:val="0"/>
          <w:szCs w:val="28"/>
        </w:rPr>
        <w:t>;</w:t>
      </w:r>
    </w:p>
    <w:p w14:paraId="09DB77AC" w14:textId="77777777" w:rsidR="00DE71FD" w:rsidRDefault="008012B5" w:rsidP="00DE71FD">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 </w:t>
      </w:r>
      <w:r w:rsidR="00DE71FD" w:rsidRPr="00DE71FD">
        <w:rPr>
          <w:rFonts w:ascii="Times New Roman" w:hAnsi="Times New Roman" w:hint="eastAsia"/>
          <w:i w:val="0"/>
          <w:szCs w:val="28"/>
        </w:rPr>
        <w:t>предоставлять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возможность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просматривать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список</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расходов</w:t>
      </w:r>
      <w:r w:rsidR="00BC0A2F" w:rsidRPr="00BC0A2F">
        <w:rPr>
          <w:rFonts w:ascii="Times New Roman" w:hAnsi="Times New Roman"/>
          <w:i w:val="0"/>
          <w:szCs w:val="28"/>
        </w:rPr>
        <w:t>/</w:t>
      </w:r>
      <w:r w:rsidR="00BC0A2F">
        <w:rPr>
          <w:rFonts w:ascii="Times New Roman" w:hAnsi="Times New Roman"/>
          <w:i w:val="0"/>
          <w:szCs w:val="28"/>
        </w:rPr>
        <w:t>доходов</w:t>
      </w:r>
      <w:r w:rsidR="001E24D6" w:rsidRPr="001E24D6">
        <w:rPr>
          <w:rFonts w:ascii="Times New Roman" w:hAnsi="Times New Roman"/>
          <w:i w:val="0"/>
          <w:szCs w:val="28"/>
        </w:rPr>
        <w:t>/</w:t>
      </w:r>
      <w:r w:rsidR="001E24D6">
        <w:rPr>
          <w:rFonts w:ascii="Times New Roman" w:hAnsi="Times New Roman"/>
          <w:i w:val="0"/>
          <w:szCs w:val="28"/>
        </w:rPr>
        <w:t>категорий</w:t>
      </w:r>
      <w:r w:rsidR="00DE71FD" w:rsidRPr="00DE71FD">
        <w:rPr>
          <w:rFonts w:ascii="Times New Roman" w:hAnsi="Times New Roman"/>
          <w:i w:val="0"/>
          <w:szCs w:val="28"/>
        </w:rPr>
        <w:t>;</w:t>
      </w:r>
    </w:p>
    <w:p w14:paraId="438AADD8" w14:textId="77777777" w:rsidR="00DE71FD" w:rsidRDefault="008012B5" w:rsidP="00DE71FD">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w:t>
      </w:r>
      <w:r w:rsidRPr="00F07C3E">
        <w:rPr>
          <w:rFonts w:ascii="Times New Roman" w:hAnsi="Times New Roman"/>
          <w:i w:val="0"/>
          <w:szCs w:val="28"/>
        </w:rPr>
        <w:t xml:space="preserve"> должно </w:t>
      </w:r>
      <w:r w:rsidR="00DE71FD" w:rsidRPr="00DE71FD">
        <w:rPr>
          <w:rFonts w:ascii="Times New Roman" w:hAnsi="Times New Roman" w:hint="eastAsia"/>
          <w:i w:val="0"/>
          <w:szCs w:val="28"/>
        </w:rPr>
        <w:t>предоставлять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возможность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удалять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ранее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созданные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расходы</w:t>
      </w:r>
      <w:r w:rsidR="00DE71FD" w:rsidRPr="00DE71FD">
        <w:rPr>
          <w:rFonts w:ascii="Times New Roman" w:hAnsi="Times New Roman"/>
          <w:i w:val="0"/>
          <w:szCs w:val="28"/>
        </w:rPr>
        <w:t>/</w:t>
      </w:r>
      <w:r w:rsidR="00DE71FD">
        <w:rPr>
          <w:rFonts w:ascii="Times New Roman" w:hAnsi="Times New Roman"/>
          <w:i w:val="0"/>
          <w:szCs w:val="28"/>
        </w:rPr>
        <w:t>доходы</w:t>
      </w:r>
      <w:r w:rsidR="001E24D6" w:rsidRPr="001E24D6">
        <w:rPr>
          <w:rFonts w:ascii="Times New Roman" w:hAnsi="Times New Roman"/>
          <w:i w:val="0"/>
          <w:szCs w:val="28"/>
        </w:rPr>
        <w:t>/</w:t>
      </w:r>
      <w:r w:rsidR="001E24D6">
        <w:rPr>
          <w:rFonts w:ascii="Times New Roman" w:hAnsi="Times New Roman"/>
          <w:i w:val="0"/>
          <w:szCs w:val="28"/>
        </w:rPr>
        <w:t>категорий</w:t>
      </w:r>
      <w:r w:rsidR="00470539" w:rsidRPr="00470539">
        <w:rPr>
          <w:rFonts w:ascii="Times New Roman" w:hAnsi="Times New Roman"/>
          <w:i w:val="0"/>
          <w:szCs w:val="28"/>
        </w:rPr>
        <w:t>/</w:t>
      </w:r>
      <w:r w:rsidR="00470539">
        <w:rPr>
          <w:rFonts w:ascii="Times New Roman" w:hAnsi="Times New Roman"/>
          <w:i w:val="0"/>
          <w:szCs w:val="28"/>
        </w:rPr>
        <w:t>пороговые суммы</w:t>
      </w:r>
      <w:r w:rsidR="00DE71FD" w:rsidRPr="00DE71FD">
        <w:rPr>
          <w:rFonts w:ascii="Times New Roman" w:hAnsi="Times New Roman"/>
          <w:i w:val="0"/>
          <w:szCs w:val="28"/>
        </w:rPr>
        <w:t>;</w:t>
      </w:r>
    </w:p>
    <w:p w14:paraId="3A3BFF53" w14:textId="77777777" w:rsidR="00DE71FD" w:rsidRDefault="00470539" w:rsidP="00DE71FD">
      <w:pPr>
        <w:numPr>
          <w:ilvl w:val="0"/>
          <w:numId w:val="33"/>
        </w:numPr>
        <w:spacing w:line="360" w:lineRule="auto"/>
        <w:jc w:val="left"/>
        <w:rPr>
          <w:rFonts w:ascii="Times New Roman" w:hAnsi="Times New Roman"/>
          <w:i w:val="0"/>
          <w:szCs w:val="28"/>
        </w:rPr>
      </w:pPr>
      <w:r>
        <w:rPr>
          <w:rFonts w:ascii="Times New Roman" w:hAnsi="Times New Roman" w:hint="cs"/>
          <w:i w:val="0"/>
          <w:szCs w:val="28"/>
          <w:rtl/>
        </w:rPr>
        <w:t>П</w:t>
      </w:r>
      <w:r w:rsidR="00DE71FD" w:rsidRPr="00DE71FD">
        <w:rPr>
          <w:rFonts w:ascii="Times New Roman" w:hAnsi="Times New Roman" w:hint="eastAsia"/>
          <w:i w:val="0"/>
          <w:szCs w:val="28"/>
        </w:rPr>
        <w:t>осле</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удаления</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расхода</w:t>
      </w:r>
      <w:r w:rsidR="00DE71FD" w:rsidRPr="00DE71FD">
        <w:rPr>
          <w:rFonts w:ascii="Times New Roman" w:hAnsi="Times New Roman"/>
          <w:i w:val="0"/>
          <w:szCs w:val="28"/>
        </w:rPr>
        <w:t>/</w:t>
      </w:r>
      <w:r w:rsidR="00DE71FD">
        <w:rPr>
          <w:rFonts w:ascii="Times New Roman" w:hAnsi="Times New Roman"/>
          <w:i w:val="0"/>
          <w:szCs w:val="28"/>
        </w:rPr>
        <w:t>дохода</w:t>
      </w:r>
      <w:r w:rsidR="00DE71FD" w:rsidRPr="00DE71FD">
        <w:rPr>
          <w:rFonts w:ascii="Times New Roman" w:hAnsi="Times New Roman"/>
          <w:i w:val="0"/>
          <w:szCs w:val="28"/>
        </w:rPr>
        <w:t xml:space="preserve"> </w:t>
      </w:r>
      <w:r w:rsidR="008012B5">
        <w:rPr>
          <w:rFonts w:ascii="Times New Roman" w:hAnsi="Times New Roman"/>
          <w:i w:val="0"/>
          <w:szCs w:val="28"/>
        </w:rPr>
        <w:t>приложение</w:t>
      </w:r>
      <w:r w:rsidR="008012B5" w:rsidRPr="00F07C3E">
        <w:rPr>
          <w:rFonts w:ascii="Times New Roman" w:hAnsi="Times New Roman"/>
          <w:i w:val="0"/>
          <w:szCs w:val="28"/>
        </w:rPr>
        <w:t xml:space="preserve"> </w:t>
      </w:r>
      <w:proofErr w:type="spellStart"/>
      <w:r w:rsidR="008012B5" w:rsidRPr="00F07C3E">
        <w:rPr>
          <w:rFonts w:ascii="Times New Roman" w:hAnsi="Times New Roman"/>
          <w:i w:val="0"/>
          <w:szCs w:val="28"/>
        </w:rPr>
        <w:t>должн</w:t>
      </w:r>
      <w:proofErr w:type="spellEnd"/>
      <w:r w:rsidR="008012B5" w:rsidRPr="00F07C3E">
        <w:rPr>
          <w:rFonts w:ascii="Times New Roman" w:hAnsi="Times New Roman"/>
          <w:i w:val="0"/>
          <w:szCs w:val="28"/>
        </w:rPr>
        <w:t xml:space="preserve"> </w:t>
      </w:r>
      <w:r w:rsidR="00DE71FD" w:rsidRPr="00DE71FD">
        <w:rPr>
          <w:rFonts w:ascii="Times New Roman" w:hAnsi="Times New Roman" w:hint="eastAsia"/>
          <w:i w:val="0"/>
          <w:szCs w:val="28"/>
        </w:rPr>
        <w:t>осуществлять</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перерасчет</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затрагиваемых</w:t>
      </w:r>
      <w:r w:rsidR="00DE71FD" w:rsidRPr="00DE71FD">
        <w:rPr>
          <w:rFonts w:ascii="Times New Roman" w:hAnsi="Times New Roman"/>
          <w:i w:val="0"/>
          <w:szCs w:val="28"/>
        </w:rPr>
        <w:t xml:space="preserve"> </w:t>
      </w:r>
      <w:r w:rsidR="00DE71FD" w:rsidRPr="00DE71FD">
        <w:rPr>
          <w:rFonts w:ascii="Times New Roman" w:hAnsi="Times New Roman" w:hint="eastAsia"/>
          <w:i w:val="0"/>
          <w:szCs w:val="28"/>
        </w:rPr>
        <w:t>сумм</w:t>
      </w:r>
      <w:r w:rsidR="00DE71FD" w:rsidRPr="00DE71FD">
        <w:rPr>
          <w:rFonts w:ascii="Times New Roman" w:hAnsi="Times New Roman"/>
          <w:i w:val="0"/>
          <w:szCs w:val="28"/>
        </w:rPr>
        <w:t>;</w:t>
      </w:r>
    </w:p>
    <w:p w14:paraId="2ABEF469" w14:textId="77777777" w:rsidR="005E19F2" w:rsidRPr="005E19F2" w:rsidRDefault="00470539" w:rsidP="00470539">
      <w:pPr>
        <w:numPr>
          <w:ilvl w:val="0"/>
          <w:numId w:val="33"/>
        </w:numPr>
        <w:spacing w:line="360" w:lineRule="auto"/>
        <w:jc w:val="left"/>
        <w:rPr>
          <w:rFonts w:ascii="Times New Roman" w:hAnsi="Times New Roman"/>
          <w:i w:val="0"/>
          <w:szCs w:val="28"/>
        </w:rPr>
      </w:pPr>
      <w:r>
        <w:rPr>
          <w:rFonts w:ascii="Times New Roman" w:hAnsi="Times New Roman"/>
          <w:i w:val="0"/>
          <w:szCs w:val="28"/>
        </w:rPr>
        <w:t>Приложение должно иметь возможность отобразить базовую статистику по расходам</w:t>
      </w:r>
      <w:r w:rsidR="005E19F2">
        <w:rPr>
          <w:rFonts w:ascii="Times New Roman" w:hAnsi="Times New Roman"/>
          <w:i w:val="0"/>
          <w:szCs w:val="28"/>
        </w:rPr>
        <w:t>;</w:t>
      </w:r>
      <w:r w:rsidRPr="005E19F2">
        <w:rPr>
          <w:rFonts w:ascii="Times New Roman" w:hAnsi="Times New Roman"/>
          <w:i w:val="0"/>
          <w:szCs w:val="28"/>
        </w:rPr>
        <w:t xml:space="preserve"> </w:t>
      </w:r>
    </w:p>
    <w:p w14:paraId="7AB33124" w14:textId="77777777" w:rsidR="0051254C" w:rsidRPr="00873F60" w:rsidRDefault="0051254C" w:rsidP="00266B8A">
      <w:pPr>
        <w:pStyle w:val="2"/>
        <w:tabs>
          <w:tab w:val="clear" w:pos="1440"/>
          <w:tab w:val="num" w:pos="851"/>
        </w:tabs>
        <w:spacing w:after="0" w:line="360" w:lineRule="auto"/>
        <w:ind w:left="284" w:firstLine="0"/>
        <w:rPr>
          <w:rFonts w:cs="Times New Roman"/>
          <w:sz w:val="28"/>
        </w:rPr>
      </w:pPr>
      <w:bookmarkStart w:id="142" w:name="__RefHeading__211_1516621224"/>
      <w:bookmarkStart w:id="143" w:name="_Ref206847306"/>
      <w:bookmarkStart w:id="144" w:name="_Toc4527855"/>
      <w:bookmarkStart w:id="145" w:name="_Toc4527936"/>
      <w:bookmarkStart w:id="146" w:name="_Toc4597057"/>
      <w:bookmarkStart w:id="147" w:name="_Toc10138521"/>
      <w:bookmarkStart w:id="148" w:name="_Toc10385837"/>
      <w:bookmarkStart w:id="149" w:name="_Toc10386331"/>
      <w:bookmarkEnd w:id="142"/>
      <w:r w:rsidRPr="00873F60">
        <w:rPr>
          <w:rFonts w:cs="Times New Roman"/>
          <w:sz w:val="28"/>
        </w:rPr>
        <w:t>Обработка ошибок</w:t>
      </w:r>
      <w:bookmarkEnd w:id="143"/>
      <w:bookmarkEnd w:id="144"/>
      <w:bookmarkEnd w:id="145"/>
      <w:bookmarkEnd w:id="146"/>
      <w:bookmarkEnd w:id="147"/>
      <w:bookmarkEnd w:id="148"/>
      <w:bookmarkEnd w:id="149"/>
    </w:p>
    <w:p w14:paraId="4771197B" w14:textId="77777777" w:rsidR="001658FD" w:rsidRPr="005E19F2" w:rsidRDefault="001658FD" w:rsidP="00266B8A">
      <w:pPr>
        <w:spacing w:line="360" w:lineRule="auto"/>
        <w:ind w:firstLine="851"/>
        <w:jc w:val="left"/>
        <w:rPr>
          <w:rFonts w:ascii="Times New Roman" w:hAnsi="Times New Roman"/>
          <w:i w:val="0"/>
          <w:szCs w:val="28"/>
        </w:rPr>
      </w:pPr>
      <w:r w:rsidRPr="005E19F2">
        <w:rPr>
          <w:rFonts w:ascii="Times New Roman" w:hAnsi="Times New Roman"/>
          <w:i w:val="0"/>
          <w:szCs w:val="28"/>
        </w:rPr>
        <w:t>В случае возникновения ошибок пользователь</w:t>
      </w:r>
      <w:r w:rsidR="00717E9F">
        <w:rPr>
          <w:rFonts w:ascii="Times New Roman" w:hAnsi="Times New Roman"/>
          <w:i w:val="0"/>
          <w:szCs w:val="28"/>
        </w:rPr>
        <w:t xml:space="preserve"> должен</w:t>
      </w:r>
      <w:r w:rsidRPr="005E19F2">
        <w:rPr>
          <w:rFonts w:ascii="Times New Roman" w:hAnsi="Times New Roman"/>
          <w:i w:val="0"/>
          <w:szCs w:val="28"/>
        </w:rPr>
        <w:t xml:space="preserve"> получат</w:t>
      </w:r>
      <w:r w:rsidR="00717E9F">
        <w:rPr>
          <w:rFonts w:ascii="Times New Roman" w:hAnsi="Times New Roman"/>
          <w:i w:val="0"/>
          <w:szCs w:val="28"/>
        </w:rPr>
        <w:t>ь соответствующие сообщение</w:t>
      </w:r>
      <w:r w:rsidR="005E19F2">
        <w:rPr>
          <w:rFonts w:ascii="Times New Roman" w:hAnsi="Times New Roman"/>
          <w:i w:val="0"/>
          <w:szCs w:val="28"/>
        </w:rPr>
        <w:t>.</w:t>
      </w:r>
    </w:p>
    <w:p w14:paraId="58EB50A2" w14:textId="77777777" w:rsidR="001658FD" w:rsidRPr="005E19F2" w:rsidRDefault="005E19F2" w:rsidP="00266B8A">
      <w:pPr>
        <w:spacing w:line="360" w:lineRule="auto"/>
        <w:ind w:firstLine="851"/>
        <w:jc w:val="left"/>
        <w:rPr>
          <w:rFonts w:ascii="Times New Roman" w:hAnsi="Times New Roman"/>
          <w:i w:val="0"/>
          <w:szCs w:val="28"/>
        </w:rPr>
      </w:pPr>
      <w:r>
        <w:rPr>
          <w:rFonts w:ascii="Times New Roman" w:hAnsi="Times New Roman"/>
          <w:i w:val="0"/>
          <w:szCs w:val="28"/>
        </w:rPr>
        <w:t>Приложение должно поддерживать обработку</w:t>
      </w:r>
      <w:r w:rsidR="001658FD" w:rsidRPr="005E19F2">
        <w:rPr>
          <w:rFonts w:ascii="Times New Roman" w:hAnsi="Times New Roman"/>
          <w:i w:val="0"/>
          <w:szCs w:val="28"/>
        </w:rPr>
        <w:t xml:space="preserve"> </w:t>
      </w:r>
      <w:r>
        <w:rPr>
          <w:rFonts w:ascii="Times New Roman" w:hAnsi="Times New Roman"/>
          <w:i w:val="0"/>
          <w:szCs w:val="28"/>
        </w:rPr>
        <w:t>следующих</w:t>
      </w:r>
      <w:r w:rsidR="001658FD" w:rsidRPr="005E19F2">
        <w:rPr>
          <w:rFonts w:ascii="Times New Roman" w:hAnsi="Times New Roman"/>
          <w:i w:val="0"/>
          <w:szCs w:val="28"/>
        </w:rPr>
        <w:t xml:space="preserve"> </w:t>
      </w:r>
      <w:r w:rsidR="00717E9F">
        <w:rPr>
          <w:rFonts w:ascii="Times New Roman" w:hAnsi="Times New Roman"/>
          <w:i w:val="0"/>
          <w:szCs w:val="28"/>
        </w:rPr>
        <w:t xml:space="preserve">основных </w:t>
      </w:r>
      <w:r w:rsidR="001658FD" w:rsidRPr="005E19F2">
        <w:rPr>
          <w:rFonts w:ascii="Times New Roman" w:hAnsi="Times New Roman"/>
          <w:i w:val="0"/>
          <w:szCs w:val="28"/>
        </w:rPr>
        <w:t>ошибок:</w:t>
      </w:r>
    </w:p>
    <w:p w14:paraId="56814598" w14:textId="77777777" w:rsidR="001658FD" w:rsidRPr="005E19F2" w:rsidRDefault="001658FD" w:rsidP="00266B8A">
      <w:pPr>
        <w:numPr>
          <w:ilvl w:val="0"/>
          <w:numId w:val="34"/>
        </w:numPr>
        <w:spacing w:line="360" w:lineRule="auto"/>
        <w:jc w:val="left"/>
        <w:rPr>
          <w:rFonts w:ascii="Times New Roman" w:hAnsi="Times New Roman"/>
          <w:i w:val="0"/>
          <w:szCs w:val="28"/>
        </w:rPr>
      </w:pPr>
      <w:r w:rsidRPr="005E19F2">
        <w:rPr>
          <w:rFonts w:ascii="Times New Roman" w:hAnsi="Times New Roman"/>
          <w:i w:val="0"/>
          <w:szCs w:val="28"/>
        </w:rPr>
        <w:t>Неко</w:t>
      </w:r>
      <w:r w:rsidR="005E19F2">
        <w:rPr>
          <w:rFonts w:ascii="Times New Roman" w:hAnsi="Times New Roman"/>
          <w:i w:val="0"/>
          <w:szCs w:val="28"/>
        </w:rPr>
        <w:t>р</w:t>
      </w:r>
      <w:r w:rsidRPr="005E19F2">
        <w:rPr>
          <w:rFonts w:ascii="Times New Roman" w:hAnsi="Times New Roman"/>
          <w:i w:val="0"/>
          <w:szCs w:val="28"/>
        </w:rPr>
        <w:t>ректно введенные данные</w:t>
      </w:r>
      <w:r w:rsidR="005E19F2">
        <w:rPr>
          <w:rFonts w:ascii="Times New Roman" w:hAnsi="Times New Roman"/>
          <w:i w:val="0"/>
          <w:szCs w:val="28"/>
        </w:rPr>
        <w:t>;</w:t>
      </w:r>
    </w:p>
    <w:p w14:paraId="3857C3E4" w14:textId="77777777" w:rsidR="00717E9F" w:rsidRPr="00717E9F" w:rsidRDefault="005E19F2" w:rsidP="00266B8A">
      <w:pPr>
        <w:numPr>
          <w:ilvl w:val="0"/>
          <w:numId w:val="34"/>
        </w:numPr>
        <w:spacing w:line="360" w:lineRule="auto"/>
        <w:jc w:val="left"/>
        <w:rPr>
          <w:rFonts w:ascii="Times New Roman" w:hAnsi="Times New Roman"/>
          <w:i w:val="0"/>
          <w:szCs w:val="28"/>
        </w:rPr>
      </w:pPr>
      <w:r>
        <w:rPr>
          <w:rFonts w:ascii="Times New Roman" w:hAnsi="Times New Roman"/>
          <w:i w:val="0"/>
          <w:szCs w:val="28"/>
        </w:rPr>
        <w:t>Невозможность подключится к ба</w:t>
      </w:r>
      <w:r w:rsidR="001658FD" w:rsidRPr="005E19F2">
        <w:rPr>
          <w:rFonts w:ascii="Times New Roman" w:hAnsi="Times New Roman"/>
          <w:i w:val="0"/>
          <w:szCs w:val="28"/>
        </w:rPr>
        <w:t>зе данных</w:t>
      </w:r>
      <w:r w:rsidR="00F65B0F">
        <w:rPr>
          <w:rFonts w:ascii="Times New Roman" w:hAnsi="Times New Roman"/>
          <w:i w:val="0"/>
          <w:szCs w:val="28"/>
        </w:rPr>
        <w:t>.</w:t>
      </w:r>
    </w:p>
    <w:p w14:paraId="1A02DC58" w14:textId="77777777" w:rsidR="0051254C" w:rsidRPr="00873F60" w:rsidRDefault="0051254C" w:rsidP="00266B8A">
      <w:pPr>
        <w:pStyle w:val="2"/>
        <w:tabs>
          <w:tab w:val="clear" w:pos="1440"/>
          <w:tab w:val="num" w:pos="993"/>
        </w:tabs>
        <w:spacing w:after="0" w:line="360" w:lineRule="auto"/>
        <w:ind w:left="284" w:firstLine="0"/>
        <w:rPr>
          <w:rFonts w:cs="Times New Roman"/>
          <w:sz w:val="28"/>
        </w:rPr>
      </w:pPr>
      <w:bookmarkStart w:id="150" w:name="__RefHeading__213_1516621224"/>
      <w:bookmarkStart w:id="151" w:name="__RefHeading__217_1516621224"/>
      <w:bookmarkStart w:id="152" w:name="__RefHeading__219_1516621224"/>
      <w:bookmarkStart w:id="153" w:name="_Toc4527856"/>
      <w:bookmarkStart w:id="154" w:name="_Toc4527937"/>
      <w:bookmarkStart w:id="155" w:name="_Toc4597058"/>
      <w:bookmarkStart w:id="156" w:name="_Toc10138522"/>
      <w:bookmarkStart w:id="157" w:name="_Toc10385838"/>
      <w:bookmarkStart w:id="158" w:name="_Toc10386332"/>
      <w:bookmarkEnd w:id="27"/>
      <w:bookmarkEnd w:id="150"/>
      <w:bookmarkEnd w:id="151"/>
      <w:bookmarkEnd w:id="152"/>
      <w:r w:rsidRPr="00873F60">
        <w:rPr>
          <w:rFonts w:cs="Times New Roman"/>
          <w:sz w:val="28"/>
        </w:rPr>
        <w:lastRenderedPageBreak/>
        <w:t>Интерфейс</w:t>
      </w:r>
      <w:bookmarkEnd w:id="153"/>
      <w:bookmarkEnd w:id="154"/>
      <w:bookmarkEnd w:id="155"/>
      <w:bookmarkEnd w:id="156"/>
      <w:bookmarkEnd w:id="157"/>
      <w:bookmarkEnd w:id="158"/>
    </w:p>
    <w:p w14:paraId="7ACBDFA0" w14:textId="77777777" w:rsidR="0051254C" w:rsidRPr="00873F60" w:rsidRDefault="0051254C" w:rsidP="00266B8A">
      <w:pPr>
        <w:pStyle w:val="3"/>
        <w:tabs>
          <w:tab w:val="num" w:pos="1418"/>
        </w:tabs>
        <w:spacing w:after="0" w:line="360" w:lineRule="auto"/>
        <w:ind w:left="567" w:firstLine="0"/>
        <w:rPr>
          <w:rFonts w:cs="Times New Roman"/>
          <w:sz w:val="28"/>
          <w:szCs w:val="28"/>
        </w:rPr>
      </w:pPr>
      <w:bookmarkStart w:id="159" w:name="__RefHeading__221_1516621224"/>
      <w:bookmarkStart w:id="160" w:name="_Toc4527857"/>
      <w:bookmarkStart w:id="161" w:name="_Toc4527938"/>
      <w:bookmarkStart w:id="162" w:name="_Toc4597059"/>
      <w:bookmarkStart w:id="163" w:name="_Toc10138523"/>
      <w:bookmarkStart w:id="164" w:name="_Toc10385839"/>
      <w:bookmarkStart w:id="165" w:name="_Toc10386333"/>
      <w:bookmarkEnd w:id="159"/>
      <w:r w:rsidRPr="00873F60">
        <w:rPr>
          <w:rFonts w:cs="Times New Roman"/>
          <w:sz w:val="28"/>
          <w:szCs w:val="28"/>
        </w:rPr>
        <w:t>Основные требования</w:t>
      </w:r>
      <w:bookmarkEnd w:id="160"/>
      <w:bookmarkEnd w:id="161"/>
      <w:bookmarkEnd w:id="162"/>
      <w:bookmarkEnd w:id="163"/>
      <w:bookmarkEnd w:id="164"/>
      <w:bookmarkEnd w:id="165"/>
    </w:p>
    <w:p w14:paraId="7A4EFE26" w14:textId="77777777" w:rsidR="00614B35" w:rsidRDefault="00614B35" w:rsidP="00266B8A">
      <w:pPr>
        <w:pStyle w:val="affff3"/>
        <w:ind w:firstLine="993"/>
        <w:jc w:val="left"/>
        <w:rPr>
          <w:szCs w:val="28"/>
          <w:lang w:val="ru-RU"/>
        </w:rPr>
      </w:pPr>
      <w:r>
        <w:rPr>
          <w:szCs w:val="28"/>
          <w:lang w:val="ru-RU"/>
        </w:rPr>
        <w:t>Пользовательский интерфейс приложения должен удовлетворять следующим основным требованиям</w:t>
      </w:r>
      <w:r w:rsidRPr="00614B35">
        <w:rPr>
          <w:szCs w:val="28"/>
          <w:lang w:val="ru-RU"/>
        </w:rPr>
        <w:t>:</w:t>
      </w:r>
    </w:p>
    <w:p w14:paraId="4378EFEA" w14:textId="77777777" w:rsidR="00614B35" w:rsidRDefault="00614B35" w:rsidP="00266B8A">
      <w:pPr>
        <w:pStyle w:val="affff3"/>
        <w:numPr>
          <w:ilvl w:val="0"/>
          <w:numId w:val="39"/>
        </w:numPr>
        <w:jc w:val="left"/>
        <w:rPr>
          <w:szCs w:val="28"/>
          <w:lang w:val="ru-RU"/>
        </w:rPr>
      </w:pPr>
      <w:r w:rsidRPr="00614B35">
        <w:rPr>
          <w:rFonts w:hint="eastAsia"/>
          <w:szCs w:val="28"/>
          <w:lang w:val="ru-RU"/>
        </w:rPr>
        <w:t>Отсутствие</w:t>
      </w:r>
      <w:r>
        <w:rPr>
          <w:szCs w:val="28"/>
          <w:lang w:val="ru-RU"/>
        </w:rPr>
        <w:t xml:space="preserve"> нагромождений</w:t>
      </w:r>
      <w:r>
        <w:rPr>
          <w:szCs w:val="28"/>
        </w:rPr>
        <w:t>;</w:t>
      </w:r>
    </w:p>
    <w:p w14:paraId="1198C472" w14:textId="77777777" w:rsidR="00614B35" w:rsidRDefault="00614B35" w:rsidP="00266B8A">
      <w:pPr>
        <w:pStyle w:val="affff3"/>
        <w:numPr>
          <w:ilvl w:val="0"/>
          <w:numId w:val="39"/>
        </w:numPr>
        <w:jc w:val="left"/>
        <w:rPr>
          <w:szCs w:val="28"/>
          <w:lang w:val="ru-RU"/>
        </w:rPr>
      </w:pPr>
      <w:r>
        <w:rPr>
          <w:szCs w:val="28"/>
          <w:lang w:val="ru-RU"/>
        </w:rPr>
        <w:t>Отсутствие броских цветов</w:t>
      </w:r>
      <w:r>
        <w:rPr>
          <w:szCs w:val="28"/>
        </w:rPr>
        <w:t>;</w:t>
      </w:r>
    </w:p>
    <w:p w14:paraId="2CB4F420" w14:textId="77777777" w:rsidR="000B6F79" w:rsidRPr="00E578AD" w:rsidRDefault="00614B35" w:rsidP="00266B8A">
      <w:pPr>
        <w:pStyle w:val="affff3"/>
        <w:numPr>
          <w:ilvl w:val="0"/>
          <w:numId w:val="39"/>
        </w:numPr>
        <w:jc w:val="left"/>
        <w:rPr>
          <w:szCs w:val="28"/>
          <w:lang w:val="ru-RU"/>
        </w:rPr>
      </w:pPr>
      <w:r>
        <w:rPr>
          <w:szCs w:val="28"/>
          <w:lang w:val="ru-RU"/>
        </w:rPr>
        <w:t xml:space="preserve">Возможность перехода </w:t>
      </w:r>
      <w:r w:rsidR="00E578AD">
        <w:rPr>
          <w:szCs w:val="28"/>
          <w:lang w:val="ru-RU"/>
        </w:rPr>
        <w:t>на все основные экран</w:t>
      </w:r>
      <w:r w:rsidR="005C7304">
        <w:rPr>
          <w:szCs w:val="28"/>
          <w:lang w:val="ru-RU"/>
        </w:rPr>
        <w:t>ы</w:t>
      </w:r>
      <w:r w:rsidR="00E578AD">
        <w:rPr>
          <w:szCs w:val="28"/>
          <w:lang w:val="ru-RU"/>
        </w:rPr>
        <w:t xml:space="preserve"> приложения с главного экрана.</w:t>
      </w:r>
    </w:p>
    <w:p w14:paraId="350637A2" w14:textId="77777777" w:rsidR="00E6439B" w:rsidRDefault="00E6439B" w:rsidP="000D4380">
      <w:pPr>
        <w:pStyle w:val="affff3"/>
        <w:ind w:firstLine="0"/>
        <w:jc w:val="left"/>
        <w:rPr>
          <w:szCs w:val="28"/>
          <w:lang w:val="ru-RU"/>
        </w:rPr>
      </w:pPr>
    </w:p>
    <w:p w14:paraId="4A910AAE" w14:textId="77777777" w:rsidR="000D4380" w:rsidRPr="00873F60" w:rsidRDefault="000D4380" w:rsidP="000D4380">
      <w:pPr>
        <w:pStyle w:val="affff3"/>
        <w:ind w:firstLine="0"/>
        <w:jc w:val="left"/>
        <w:rPr>
          <w:szCs w:val="28"/>
          <w:lang w:val="ru-RU"/>
        </w:rPr>
      </w:pPr>
    </w:p>
    <w:p w14:paraId="3953A455" w14:textId="77777777" w:rsidR="0051254C" w:rsidRPr="00873F60" w:rsidRDefault="000D4380" w:rsidP="00266B8A">
      <w:pPr>
        <w:pStyle w:val="3"/>
        <w:tabs>
          <w:tab w:val="left" w:pos="1418"/>
        </w:tabs>
        <w:spacing w:after="0" w:line="360" w:lineRule="auto"/>
        <w:ind w:left="567" w:firstLine="0"/>
        <w:rPr>
          <w:rFonts w:cs="Times New Roman"/>
          <w:sz w:val="28"/>
          <w:szCs w:val="28"/>
        </w:rPr>
      </w:pPr>
      <w:bookmarkStart w:id="166" w:name="__RefHeading__223_1516621224"/>
      <w:bookmarkStart w:id="167" w:name="_Toc4527858"/>
      <w:bookmarkStart w:id="168" w:name="_Toc4527939"/>
      <w:bookmarkStart w:id="169" w:name="_Toc4597060"/>
      <w:bookmarkStart w:id="170" w:name="_Toc10138524"/>
      <w:bookmarkStart w:id="171" w:name="_Toc10385840"/>
      <w:bookmarkEnd w:id="166"/>
      <w:r>
        <w:rPr>
          <w:rFonts w:cs="Times New Roman"/>
          <w:sz w:val="28"/>
          <w:szCs w:val="28"/>
        </w:rPr>
        <w:br w:type="page"/>
      </w:r>
      <w:bookmarkStart w:id="172" w:name="_Toc10386334"/>
      <w:r w:rsidR="0051254C" w:rsidRPr="00873F60">
        <w:rPr>
          <w:rFonts w:cs="Times New Roman"/>
          <w:sz w:val="28"/>
          <w:szCs w:val="28"/>
        </w:rPr>
        <w:lastRenderedPageBreak/>
        <w:t>Дизайн</w:t>
      </w:r>
      <w:bookmarkEnd w:id="167"/>
      <w:bookmarkEnd w:id="168"/>
      <w:r w:rsidR="0051254C" w:rsidRPr="00873F60">
        <w:rPr>
          <w:rFonts w:cs="Times New Roman"/>
          <w:sz w:val="28"/>
          <w:szCs w:val="28"/>
        </w:rPr>
        <w:t xml:space="preserve"> </w:t>
      </w:r>
      <w:r w:rsidR="00E578AD">
        <w:rPr>
          <w:rFonts w:cs="Times New Roman"/>
          <w:sz w:val="28"/>
          <w:szCs w:val="28"/>
        </w:rPr>
        <w:t>и навигация</w:t>
      </w:r>
      <w:bookmarkEnd w:id="169"/>
      <w:bookmarkEnd w:id="170"/>
      <w:bookmarkEnd w:id="171"/>
      <w:bookmarkEnd w:id="172"/>
    </w:p>
    <w:p w14:paraId="58D412AA" w14:textId="77777777" w:rsidR="00E31F41" w:rsidRPr="00CB190A" w:rsidRDefault="00E578AD" w:rsidP="00266B8A">
      <w:pPr>
        <w:spacing w:line="360" w:lineRule="auto"/>
        <w:ind w:firstLine="851"/>
        <w:jc w:val="left"/>
        <w:rPr>
          <w:rFonts w:ascii="Times New Roman" w:hAnsi="Times New Roman"/>
          <w:i w:val="0"/>
          <w:szCs w:val="28"/>
        </w:rPr>
      </w:pPr>
      <w:r>
        <w:rPr>
          <w:rFonts w:ascii="Times New Roman" w:hAnsi="Times New Roman"/>
          <w:i w:val="0"/>
          <w:szCs w:val="28"/>
        </w:rPr>
        <w:t xml:space="preserve">Базовый дизайн приложения и навигация по приложению продемонстрированы на Рис. </w:t>
      </w:r>
      <w:r w:rsidR="00137160">
        <w:rPr>
          <w:rFonts w:ascii="Times New Roman" w:hAnsi="Times New Roman"/>
          <w:i w:val="0"/>
          <w:szCs w:val="28"/>
        </w:rPr>
        <w:t>2</w:t>
      </w:r>
      <w:r>
        <w:rPr>
          <w:rFonts w:ascii="Times New Roman" w:hAnsi="Times New Roman"/>
          <w:i w:val="0"/>
          <w:szCs w:val="28"/>
        </w:rPr>
        <w:t>.</w:t>
      </w:r>
    </w:p>
    <w:p w14:paraId="5ADCF007" w14:textId="77777777" w:rsidR="00E31F41" w:rsidRPr="005C7304" w:rsidRDefault="004A57F4" w:rsidP="00137160">
      <w:pPr>
        <w:spacing w:line="360" w:lineRule="auto"/>
        <w:jc w:val="center"/>
        <w:rPr>
          <w:rFonts w:ascii="Times New Roman" w:hAnsi="Times New Roman"/>
          <w:szCs w:val="28"/>
        </w:rPr>
      </w:pPr>
      <w:r>
        <w:rPr>
          <w:rFonts w:ascii="Times New Roman" w:hAnsi="Times New Roman"/>
          <w:szCs w:val="28"/>
        </w:rPr>
        <w:pict w14:anchorId="59134524">
          <v:shape id="_x0000_i1026" type="#_x0000_t75" style="width:404.85pt;height:546.1pt">
            <v:imagedata r:id="rId14" o:title="Design"/>
          </v:shape>
        </w:pict>
      </w:r>
    </w:p>
    <w:p w14:paraId="68F12870" w14:textId="77777777" w:rsidR="00CB190A" w:rsidRPr="00CB190A" w:rsidRDefault="00CB190A" w:rsidP="00137160">
      <w:pPr>
        <w:spacing w:line="360" w:lineRule="auto"/>
        <w:jc w:val="center"/>
        <w:rPr>
          <w:rFonts w:ascii="Times New Roman" w:hAnsi="Times New Roman"/>
          <w:i w:val="0"/>
          <w:sz w:val="24"/>
          <w:szCs w:val="28"/>
        </w:rPr>
      </w:pPr>
      <w:r w:rsidRPr="00CB190A">
        <w:rPr>
          <w:rFonts w:ascii="Times New Roman" w:hAnsi="Times New Roman"/>
          <w:i w:val="0"/>
          <w:sz w:val="24"/>
          <w:szCs w:val="28"/>
        </w:rPr>
        <w:t xml:space="preserve">Рис. </w:t>
      </w:r>
      <w:r w:rsidR="00137160">
        <w:rPr>
          <w:rFonts w:ascii="Times New Roman" w:hAnsi="Times New Roman"/>
          <w:i w:val="0"/>
          <w:sz w:val="24"/>
          <w:szCs w:val="28"/>
        </w:rPr>
        <w:t>2</w:t>
      </w:r>
      <w:r w:rsidRPr="00CB190A">
        <w:rPr>
          <w:rFonts w:ascii="Times New Roman" w:hAnsi="Times New Roman"/>
          <w:i w:val="0"/>
          <w:sz w:val="24"/>
          <w:szCs w:val="28"/>
        </w:rPr>
        <w:t xml:space="preserve"> – Дизайн приложения</w:t>
      </w:r>
    </w:p>
    <w:p w14:paraId="06A9401C" w14:textId="77777777" w:rsidR="0051254C" w:rsidRDefault="00E31F41" w:rsidP="00137160">
      <w:pPr>
        <w:spacing w:line="360" w:lineRule="auto"/>
        <w:jc w:val="left"/>
        <w:rPr>
          <w:rFonts w:ascii="Times New Roman" w:hAnsi="Times New Roman"/>
          <w:i w:val="0"/>
          <w:szCs w:val="28"/>
        </w:rPr>
      </w:pPr>
      <w:r w:rsidRPr="00CB190A">
        <w:rPr>
          <w:rFonts w:ascii="Times New Roman" w:hAnsi="Times New Roman"/>
          <w:i w:val="0"/>
          <w:szCs w:val="28"/>
        </w:rPr>
        <w:t>Дизайн</w:t>
      </w:r>
      <w:r w:rsidR="00E578AD">
        <w:rPr>
          <w:rFonts w:ascii="Times New Roman" w:hAnsi="Times New Roman"/>
          <w:i w:val="0"/>
          <w:szCs w:val="28"/>
        </w:rPr>
        <w:t xml:space="preserve"> и процесс навигации</w:t>
      </w:r>
      <w:r w:rsidRPr="00CB190A">
        <w:rPr>
          <w:rFonts w:ascii="Times New Roman" w:hAnsi="Times New Roman"/>
          <w:i w:val="0"/>
          <w:szCs w:val="28"/>
        </w:rPr>
        <w:t xml:space="preserve"> в процессе разработк</w:t>
      </w:r>
      <w:r w:rsidR="00063D28">
        <w:rPr>
          <w:rFonts w:ascii="Times New Roman" w:hAnsi="Times New Roman"/>
          <w:i w:val="0"/>
          <w:szCs w:val="28"/>
        </w:rPr>
        <w:t>и</w:t>
      </w:r>
      <w:r w:rsidRPr="00CB190A">
        <w:rPr>
          <w:rFonts w:ascii="Times New Roman" w:hAnsi="Times New Roman"/>
          <w:i w:val="0"/>
          <w:szCs w:val="28"/>
        </w:rPr>
        <w:t xml:space="preserve"> может изменяться. </w:t>
      </w:r>
    </w:p>
    <w:p w14:paraId="260D2979" w14:textId="77777777" w:rsidR="00137160" w:rsidRPr="00D3609F" w:rsidRDefault="00137160" w:rsidP="00137160">
      <w:pPr>
        <w:spacing w:line="360" w:lineRule="auto"/>
        <w:jc w:val="left"/>
        <w:rPr>
          <w:rFonts w:ascii="Times New Roman" w:hAnsi="Times New Roman"/>
          <w:i w:val="0"/>
          <w:szCs w:val="28"/>
        </w:rPr>
      </w:pPr>
    </w:p>
    <w:p w14:paraId="61FCBC61" w14:textId="77777777" w:rsidR="0061233B" w:rsidRPr="0061233B" w:rsidRDefault="0051254C" w:rsidP="00266B8A">
      <w:pPr>
        <w:pStyle w:val="2"/>
        <w:spacing w:line="360" w:lineRule="auto"/>
        <w:rPr>
          <w:rFonts w:cs="Times New Roman"/>
          <w:sz w:val="28"/>
        </w:rPr>
      </w:pPr>
      <w:bookmarkStart w:id="173" w:name="__RefHeading__225_1516621224"/>
      <w:bookmarkStart w:id="174" w:name="__RefHeading__227_1516621224"/>
      <w:bookmarkStart w:id="175" w:name="_Toc4527861"/>
      <w:bookmarkStart w:id="176" w:name="_Toc4527941"/>
      <w:bookmarkStart w:id="177" w:name="_Toc4597061"/>
      <w:bookmarkStart w:id="178" w:name="_Toc10138525"/>
      <w:bookmarkStart w:id="179" w:name="_Toc10385841"/>
      <w:bookmarkStart w:id="180" w:name="_Toc10386335"/>
      <w:bookmarkEnd w:id="42"/>
      <w:bookmarkEnd w:id="173"/>
      <w:bookmarkEnd w:id="174"/>
      <w:r w:rsidRPr="00873F60">
        <w:rPr>
          <w:rFonts w:cs="Times New Roman"/>
          <w:sz w:val="28"/>
        </w:rPr>
        <w:lastRenderedPageBreak/>
        <w:t>Требования к видам обеспечения</w:t>
      </w:r>
      <w:bookmarkStart w:id="181" w:name="__RefHeading__229_1516621224"/>
      <w:bookmarkEnd w:id="175"/>
      <w:bookmarkEnd w:id="176"/>
      <w:bookmarkEnd w:id="177"/>
      <w:bookmarkEnd w:id="178"/>
      <w:bookmarkEnd w:id="179"/>
      <w:bookmarkEnd w:id="180"/>
      <w:bookmarkEnd w:id="181"/>
    </w:p>
    <w:p w14:paraId="37D3C2A2" w14:textId="77777777" w:rsidR="0085064A" w:rsidRDefault="0051254C" w:rsidP="0085064A">
      <w:pPr>
        <w:pStyle w:val="3"/>
        <w:tabs>
          <w:tab w:val="left" w:pos="1620"/>
        </w:tabs>
        <w:spacing w:line="360" w:lineRule="auto"/>
        <w:ind w:left="850" w:firstLine="0"/>
        <w:rPr>
          <w:rFonts w:cs="Times New Roman"/>
          <w:sz w:val="28"/>
          <w:szCs w:val="28"/>
        </w:rPr>
      </w:pPr>
      <w:bookmarkStart w:id="182" w:name="__RefHeading__231_1516621224"/>
      <w:bookmarkStart w:id="183" w:name="__RefHeading__233_1516621224"/>
      <w:bookmarkStart w:id="184" w:name="_Toc4527864"/>
      <w:bookmarkStart w:id="185" w:name="_Toc4527944"/>
      <w:bookmarkStart w:id="186" w:name="_Toc4597062"/>
      <w:bookmarkStart w:id="187" w:name="_Toc10138526"/>
      <w:bookmarkStart w:id="188" w:name="_Toc10385842"/>
      <w:bookmarkStart w:id="189" w:name="_Toc10386336"/>
      <w:bookmarkEnd w:id="182"/>
      <w:bookmarkEnd w:id="183"/>
      <w:r w:rsidRPr="00873F60">
        <w:rPr>
          <w:rFonts w:cs="Times New Roman"/>
          <w:sz w:val="28"/>
          <w:szCs w:val="28"/>
        </w:rPr>
        <w:t>Требования к программному обеспечению</w:t>
      </w:r>
      <w:bookmarkEnd w:id="184"/>
      <w:bookmarkEnd w:id="185"/>
      <w:bookmarkEnd w:id="186"/>
      <w:bookmarkEnd w:id="187"/>
      <w:bookmarkEnd w:id="188"/>
      <w:bookmarkEnd w:id="189"/>
    </w:p>
    <w:p w14:paraId="51DEA22F" w14:textId="77777777" w:rsidR="0085064A" w:rsidRPr="0085064A" w:rsidRDefault="0085064A" w:rsidP="0085064A">
      <w:pPr>
        <w:rPr>
          <w:rFonts w:ascii="Times New Roman" w:hAnsi="Times New Roman"/>
          <w:i w:val="0"/>
        </w:rPr>
      </w:pPr>
      <w:r>
        <w:rPr>
          <w:rFonts w:ascii="Times New Roman" w:hAnsi="Times New Roman"/>
          <w:i w:val="0"/>
        </w:rPr>
        <w:t>Основные требования к программному обеспечению</w:t>
      </w:r>
      <w:r w:rsidRPr="0085064A">
        <w:rPr>
          <w:rFonts w:ascii="Times New Roman" w:hAnsi="Times New Roman"/>
          <w:i w:val="0"/>
        </w:rPr>
        <w:t>:</w:t>
      </w:r>
    </w:p>
    <w:p w14:paraId="6500BD0A" w14:textId="77777777" w:rsidR="00137160" w:rsidRPr="0085064A" w:rsidRDefault="0085064A" w:rsidP="0085064A">
      <w:pPr>
        <w:numPr>
          <w:ilvl w:val="0"/>
          <w:numId w:val="41"/>
        </w:numPr>
        <w:rPr>
          <w:rFonts w:ascii="Times New Roman" w:hAnsi="Times New Roman"/>
          <w:i w:val="0"/>
        </w:rPr>
      </w:pPr>
      <w:r>
        <w:rPr>
          <w:rFonts w:ascii="Times New Roman" w:hAnsi="Times New Roman"/>
          <w:i w:val="0"/>
          <w:lang w:val="en-US"/>
        </w:rPr>
        <w:t>Java</w:t>
      </w:r>
    </w:p>
    <w:p w14:paraId="68610BE9" w14:textId="77777777" w:rsidR="0085064A" w:rsidRDefault="0085064A" w:rsidP="0085064A">
      <w:pPr>
        <w:numPr>
          <w:ilvl w:val="0"/>
          <w:numId w:val="41"/>
        </w:numPr>
        <w:rPr>
          <w:rFonts w:ascii="Times New Roman" w:hAnsi="Times New Roman"/>
          <w:i w:val="0"/>
        </w:rPr>
      </w:pPr>
      <w:r>
        <w:rPr>
          <w:rFonts w:ascii="Times New Roman" w:hAnsi="Times New Roman"/>
          <w:i w:val="0"/>
          <w:lang w:val="en-US"/>
        </w:rPr>
        <w:t>SQLite</w:t>
      </w:r>
    </w:p>
    <w:p w14:paraId="6E12DD55" w14:textId="77777777" w:rsidR="0085064A" w:rsidRDefault="0085064A" w:rsidP="0085064A">
      <w:pPr>
        <w:ind w:left="360"/>
        <w:rPr>
          <w:rFonts w:ascii="Times New Roman" w:hAnsi="Times New Roman"/>
          <w:i w:val="0"/>
        </w:rPr>
      </w:pPr>
    </w:p>
    <w:p w14:paraId="64C1F119" w14:textId="77777777" w:rsidR="0085064A" w:rsidRPr="0085064A" w:rsidRDefault="0085064A" w:rsidP="0085064A">
      <w:pPr>
        <w:rPr>
          <w:rFonts w:ascii="Times New Roman" w:hAnsi="Times New Roman"/>
          <w:i w:val="0"/>
        </w:rPr>
      </w:pPr>
      <w:r>
        <w:rPr>
          <w:rFonts w:ascii="Times New Roman" w:hAnsi="Times New Roman"/>
          <w:i w:val="0"/>
        </w:rPr>
        <w:t>В результате разработки данные требования могут расширяться.</w:t>
      </w:r>
    </w:p>
    <w:p w14:paraId="7F4B4995" w14:textId="77777777" w:rsidR="0051254C" w:rsidRDefault="0051254C" w:rsidP="00266B8A">
      <w:pPr>
        <w:pStyle w:val="3"/>
        <w:tabs>
          <w:tab w:val="left" w:pos="1620"/>
        </w:tabs>
        <w:spacing w:line="360" w:lineRule="auto"/>
        <w:ind w:left="850" w:firstLine="0"/>
        <w:rPr>
          <w:rFonts w:cs="Times New Roman"/>
          <w:sz w:val="28"/>
          <w:szCs w:val="28"/>
        </w:rPr>
      </w:pPr>
      <w:bookmarkStart w:id="190" w:name="__RefHeading__235_1516621224"/>
      <w:bookmarkStart w:id="191" w:name="_Toc4527869"/>
      <w:bookmarkStart w:id="192" w:name="_Toc4527945"/>
      <w:bookmarkStart w:id="193" w:name="_Toc4597063"/>
      <w:bookmarkStart w:id="194" w:name="_Toc10138527"/>
      <w:bookmarkStart w:id="195" w:name="_Toc10385843"/>
      <w:bookmarkStart w:id="196" w:name="_Toc10386337"/>
      <w:bookmarkEnd w:id="190"/>
      <w:r w:rsidRPr="00873F60">
        <w:rPr>
          <w:rFonts w:cs="Times New Roman"/>
          <w:sz w:val="28"/>
          <w:szCs w:val="28"/>
        </w:rPr>
        <w:t>Требования к лингвистическому обеспечению</w:t>
      </w:r>
      <w:bookmarkEnd w:id="191"/>
      <w:bookmarkEnd w:id="192"/>
      <w:bookmarkEnd w:id="193"/>
      <w:bookmarkEnd w:id="194"/>
      <w:bookmarkEnd w:id="195"/>
      <w:bookmarkEnd w:id="196"/>
    </w:p>
    <w:p w14:paraId="0652E2DA" w14:textId="77777777" w:rsidR="00137160" w:rsidRPr="00137160" w:rsidRDefault="00137160" w:rsidP="00137160">
      <w:pPr>
        <w:rPr>
          <w:rFonts w:ascii="Times New Roman" w:hAnsi="Times New Roman"/>
          <w:i w:val="0"/>
        </w:rPr>
      </w:pPr>
      <w:r>
        <w:rPr>
          <w:rFonts w:ascii="Times New Roman" w:hAnsi="Times New Roman"/>
          <w:i w:val="0"/>
        </w:rPr>
        <w:t>Приложение должно поддерживать русский язык.</w:t>
      </w:r>
    </w:p>
    <w:p w14:paraId="34D57347" w14:textId="77777777" w:rsidR="0051254C" w:rsidRDefault="0051254C" w:rsidP="00266B8A">
      <w:pPr>
        <w:pStyle w:val="3"/>
        <w:tabs>
          <w:tab w:val="left" w:pos="1620"/>
        </w:tabs>
        <w:spacing w:line="360" w:lineRule="auto"/>
        <w:ind w:left="850" w:firstLine="0"/>
        <w:rPr>
          <w:rFonts w:cs="Times New Roman"/>
          <w:sz w:val="28"/>
          <w:szCs w:val="28"/>
        </w:rPr>
      </w:pPr>
      <w:bookmarkStart w:id="197" w:name="__RefHeading__237_1516621224"/>
      <w:bookmarkStart w:id="198" w:name="_Toc4527871"/>
      <w:bookmarkStart w:id="199" w:name="_Toc4527946"/>
      <w:bookmarkStart w:id="200" w:name="_Toc4597064"/>
      <w:bookmarkStart w:id="201" w:name="_Toc10138528"/>
      <w:bookmarkStart w:id="202" w:name="_Toc10385844"/>
      <w:bookmarkStart w:id="203" w:name="_Toc10386338"/>
      <w:bookmarkEnd w:id="197"/>
      <w:r w:rsidRPr="00873F60">
        <w:rPr>
          <w:rFonts w:cs="Times New Roman"/>
          <w:sz w:val="28"/>
          <w:szCs w:val="28"/>
        </w:rPr>
        <w:t>Требования к техническому обеспечению</w:t>
      </w:r>
      <w:bookmarkEnd w:id="198"/>
      <w:bookmarkEnd w:id="199"/>
      <w:bookmarkEnd w:id="200"/>
      <w:bookmarkEnd w:id="201"/>
      <w:bookmarkEnd w:id="202"/>
      <w:bookmarkEnd w:id="203"/>
    </w:p>
    <w:p w14:paraId="7BB43977" w14:textId="77777777" w:rsidR="0085064A" w:rsidRPr="0085064A" w:rsidRDefault="0085064A" w:rsidP="00AB2608">
      <w:pPr>
        <w:spacing w:line="360" w:lineRule="auto"/>
        <w:rPr>
          <w:rFonts w:ascii="Times New Roman" w:hAnsi="Times New Roman"/>
          <w:i w:val="0"/>
        </w:rPr>
      </w:pPr>
      <w:r w:rsidRPr="0085064A">
        <w:rPr>
          <w:rFonts w:ascii="Times New Roman" w:hAnsi="Times New Roman" w:hint="eastAsia"/>
          <w:i w:val="0"/>
        </w:rPr>
        <w:t>Приложение</w:t>
      </w:r>
      <w:r w:rsidRPr="0085064A">
        <w:rPr>
          <w:rFonts w:ascii="Times New Roman" w:hAnsi="Times New Roman"/>
          <w:i w:val="0"/>
        </w:rPr>
        <w:t xml:space="preserve"> </w:t>
      </w:r>
      <w:r w:rsidRPr="0085064A">
        <w:rPr>
          <w:rFonts w:ascii="Times New Roman" w:hAnsi="Times New Roman" w:hint="eastAsia"/>
          <w:i w:val="0"/>
        </w:rPr>
        <w:t>должно</w:t>
      </w:r>
      <w:r w:rsidRPr="0085064A">
        <w:rPr>
          <w:rFonts w:ascii="Times New Roman" w:hAnsi="Times New Roman"/>
          <w:i w:val="0"/>
        </w:rPr>
        <w:t xml:space="preserve"> </w:t>
      </w:r>
      <w:r w:rsidRPr="0085064A">
        <w:rPr>
          <w:rFonts w:ascii="Times New Roman" w:hAnsi="Times New Roman" w:hint="eastAsia"/>
          <w:i w:val="0"/>
        </w:rPr>
        <w:t>стабильно</w:t>
      </w:r>
      <w:r w:rsidRPr="0085064A">
        <w:rPr>
          <w:rFonts w:ascii="Times New Roman" w:hAnsi="Times New Roman"/>
          <w:i w:val="0"/>
        </w:rPr>
        <w:t xml:space="preserve"> </w:t>
      </w:r>
      <w:r w:rsidRPr="0085064A">
        <w:rPr>
          <w:rFonts w:ascii="Times New Roman" w:hAnsi="Times New Roman" w:hint="eastAsia"/>
          <w:i w:val="0"/>
        </w:rPr>
        <w:t>работать</w:t>
      </w:r>
      <w:r w:rsidRPr="0085064A">
        <w:rPr>
          <w:rFonts w:ascii="Times New Roman" w:hAnsi="Times New Roman"/>
          <w:i w:val="0"/>
        </w:rPr>
        <w:t xml:space="preserve"> </w:t>
      </w:r>
      <w:r w:rsidRPr="0085064A">
        <w:rPr>
          <w:rFonts w:ascii="Times New Roman" w:hAnsi="Times New Roman" w:hint="eastAsia"/>
          <w:i w:val="0"/>
        </w:rPr>
        <w:t>на</w:t>
      </w:r>
      <w:r w:rsidRPr="0085064A">
        <w:rPr>
          <w:rFonts w:ascii="Times New Roman" w:hAnsi="Times New Roman"/>
          <w:i w:val="0"/>
        </w:rPr>
        <w:t xml:space="preserve"> </w:t>
      </w:r>
      <w:r w:rsidRPr="0085064A">
        <w:rPr>
          <w:rFonts w:ascii="Times New Roman" w:hAnsi="Times New Roman" w:hint="eastAsia"/>
          <w:i w:val="0"/>
        </w:rPr>
        <w:t>большинстве</w:t>
      </w:r>
      <w:r w:rsidRPr="0085064A">
        <w:rPr>
          <w:rFonts w:ascii="Times New Roman" w:hAnsi="Times New Roman"/>
          <w:i w:val="0"/>
        </w:rPr>
        <w:t xml:space="preserve"> </w:t>
      </w:r>
      <w:r w:rsidRPr="0085064A">
        <w:rPr>
          <w:rFonts w:ascii="Times New Roman" w:hAnsi="Times New Roman" w:hint="eastAsia"/>
          <w:i w:val="0"/>
        </w:rPr>
        <w:t>современных</w:t>
      </w:r>
      <w:r w:rsidRPr="0085064A">
        <w:rPr>
          <w:rFonts w:ascii="Times New Roman" w:hAnsi="Times New Roman"/>
          <w:i w:val="0"/>
        </w:rPr>
        <w:t xml:space="preserve"> </w:t>
      </w:r>
      <w:r w:rsidRPr="0085064A">
        <w:rPr>
          <w:rFonts w:ascii="Times New Roman" w:hAnsi="Times New Roman" w:hint="eastAsia"/>
          <w:i w:val="0"/>
        </w:rPr>
        <w:t>мобильных</w:t>
      </w:r>
      <w:r w:rsidRPr="0085064A">
        <w:rPr>
          <w:rFonts w:ascii="Times New Roman" w:hAnsi="Times New Roman"/>
          <w:i w:val="0"/>
        </w:rPr>
        <w:t xml:space="preserve"> </w:t>
      </w:r>
      <w:r w:rsidRPr="0085064A">
        <w:rPr>
          <w:rFonts w:ascii="Times New Roman" w:hAnsi="Times New Roman" w:hint="eastAsia"/>
          <w:i w:val="0"/>
        </w:rPr>
        <w:t>устройств</w:t>
      </w:r>
      <w:r w:rsidR="005C7304">
        <w:rPr>
          <w:rFonts w:ascii="Times New Roman" w:hAnsi="Times New Roman"/>
          <w:i w:val="0"/>
        </w:rPr>
        <w:t xml:space="preserve"> на базе </w:t>
      </w:r>
      <w:r w:rsidR="005C7304">
        <w:rPr>
          <w:rFonts w:ascii="Times New Roman" w:hAnsi="Times New Roman"/>
          <w:i w:val="0"/>
          <w:lang w:val="en-US"/>
        </w:rPr>
        <w:t>Android</w:t>
      </w:r>
      <w:r w:rsidR="005C7304" w:rsidRPr="005C7304">
        <w:rPr>
          <w:rFonts w:ascii="Times New Roman" w:hAnsi="Times New Roman"/>
          <w:i w:val="0"/>
        </w:rPr>
        <w:t xml:space="preserve"> 4.1 </w:t>
      </w:r>
      <w:r w:rsidR="005C7304">
        <w:rPr>
          <w:rFonts w:ascii="Times New Roman" w:hAnsi="Times New Roman"/>
          <w:i w:val="0"/>
        </w:rPr>
        <w:t>и выше</w:t>
      </w:r>
      <w:r w:rsidRPr="0085064A">
        <w:rPr>
          <w:rFonts w:ascii="Times New Roman" w:hAnsi="Times New Roman"/>
          <w:i w:val="0"/>
        </w:rPr>
        <w:t xml:space="preserve">. </w:t>
      </w:r>
      <w:r w:rsidRPr="0085064A">
        <w:rPr>
          <w:rFonts w:ascii="Times New Roman" w:hAnsi="Times New Roman" w:hint="eastAsia"/>
          <w:i w:val="0"/>
        </w:rPr>
        <w:t>Точные</w:t>
      </w:r>
      <w:r w:rsidRPr="0085064A">
        <w:rPr>
          <w:rFonts w:ascii="Times New Roman" w:hAnsi="Times New Roman"/>
          <w:i w:val="0"/>
        </w:rPr>
        <w:t xml:space="preserve"> </w:t>
      </w:r>
      <w:r w:rsidRPr="0085064A">
        <w:rPr>
          <w:rFonts w:ascii="Times New Roman" w:hAnsi="Times New Roman" w:hint="eastAsia"/>
          <w:i w:val="0"/>
        </w:rPr>
        <w:t>технические</w:t>
      </w:r>
      <w:r w:rsidRPr="0085064A">
        <w:rPr>
          <w:rFonts w:ascii="Times New Roman" w:hAnsi="Times New Roman"/>
          <w:i w:val="0"/>
        </w:rPr>
        <w:t xml:space="preserve"> </w:t>
      </w:r>
      <w:r w:rsidRPr="0085064A">
        <w:rPr>
          <w:rFonts w:ascii="Times New Roman" w:hAnsi="Times New Roman" w:hint="eastAsia"/>
          <w:i w:val="0"/>
        </w:rPr>
        <w:t>характеристики</w:t>
      </w:r>
      <w:r w:rsidRPr="0085064A">
        <w:rPr>
          <w:rFonts w:ascii="Times New Roman" w:hAnsi="Times New Roman"/>
          <w:i w:val="0"/>
        </w:rPr>
        <w:t xml:space="preserve"> </w:t>
      </w:r>
      <w:r w:rsidRPr="0085064A">
        <w:rPr>
          <w:rFonts w:ascii="Times New Roman" w:hAnsi="Times New Roman" w:hint="eastAsia"/>
          <w:i w:val="0"/>
        </w:rPr>
        <w:t>приложения</w:t>
      </w:r>
      <w:r w:rsidRPr="0085064A">
        <w:rPr>
          <w:rFonts w:ascii="Times New Roman" w:hAnsi="Times New Roman"/>
          <w:i w:val="0"/>
        </w:rPr>
        <w:t xml:space="preserve"> </w:t>
      </w:r>
      <w:r w:rsidRPr="0085064A">
        <w:rPr>
          <w:rFonts w:ascii="Times New Roman" w:hAnsi="Times New Roman" w:hint="eastAsia"/>
          <w:i w:val="0"/>
        </w:rPr>
        <w:t>будут</w:t>
      </w:r>
      <w:r w:rsidRPr="0085064A">
        <w:rPr>
          <w:rFonts w:ascii="Times New Roman" w:hAnsi="Times New Roman"/>
          <w:i w:val="0"/>
        </w:rPr>
        <w:t xml:space="preserve"> </w:t>
      </w:r>
      <w:r w:rsidRPr="0085064A">
        <w:rPr>
          <w:rFonts w:ascii="Times New Roman" w:hAnsi="Times New Roman" w:hint="eastAsia"/>
          <w:i w:val="0"/>
        </w:rPr>
        <w:t>уточнены</w:t>
      </w:r>
      <w:r w:rsidRPr="0085064A">
        <w:rPr>
          <w:rFonts w:ascii="Times New Roman" w:hAnsi="Times New Roman"/>
          <w:i w:val="0"/>
        </w:rPr>
        <w:t xml:space="preserve"> </w:t>
      </w:r>
      <w:r w:rsidRPr="0085064A">
        <w:rPr>
          <w:rFonts w:ascii="Times New Roman" w:hAnsi="Times New Roman" w:hint="eastAsia"/>
          <w:i w:val="0"/>
        </w:rPr>
        <w:t>после</w:t>
      </w:r>
      <w:r w:rsidRPr="0085064A">
        <w:rPr>
          <w:rFonts w:ascii="Times New Roman" w:hAnsi="Times New Roman"/>
          <w:i w:val="0"/>
        </w:rPr>
        <w:t xml:space="preserve"> </w:t>
      </w:r>
      <w:r w:rsidRPr="0085064A">
        <w:rPr>
          <w:rFonts w:ascii="Times New Roman" w:hAnsi="Times New Roman" w:hint="eastAsia"/>
          <w:i w:val="0"/>
        </w:rPr>
        <w:t>завершения</w:t>
      </w:r>
      <w:r w:rsidRPr="0085064A">
        <w:rPr>
          <w:rFonts w:ascii="Times New Roman" w:hAnsi="Times New Roman"/>
          <w:i w:val="0"/>
        </w:rPr>
        <w:t xml:space="preserve"> </w:t>
      </w:r>
      <w:r w:rsidRPr="0085064A">
        <w:rPr>
          <w:rFonts w:ascii="Times New Roman" w:hAnsi="Times New Roman" w:hint="eastAsia"/>
          <w:i w:val="0"/>
        </w:rPr>
        <w:t>разработки</w:t>
      </w:r>
      <w:r w:rsidRPr="0085064A">
        <w:rPr>
          <w:rFonts w:ascii="Times New Roman" w:hAnsi="Times New Roman"/>
          <w:i w:val="0"/>
        </w:rPr>
        <w:t>.</w:t>
      </w:r>
    </w:p>
    <w:p w14:paraId="4C0D7FCB" w14:textId="77777777" w:rsidR="00037BC5" w:rsidRPr="000D4380" w:rsidRDefault="00037BC5" w:rsidP="000D4380">
      <w:pPr>
        <w:pStyle w:val="1"/>
        <w:rPr>
          <w:sz w:val="28"/>
        </w:rPr>
      </w:pPr>
      <w:bookmarkStart w:id="204" w:name="__RefHeading__239_1516621224"/>
      <w:bookmarkStart w:id="205" w:name="__RefHeading__241_1516621224"/>
      <w:bookmarkStart w:id="206" w:name="__RefHeading__243_1516621224"/>
      <w:bookmarkStart w:id="207" w:name="_Toc4597068"/>
      <w:bookmarkStart w:id="208" w:name="_Toc10138531"/>
      <w:bookmarkStart w:id="209" w:name="_Toc10385847"/>
      <w:bookmarkStart w:id="210" w:name="_Toc10386339"/>
      <w:bookmarkEnd w:id="204"/>
      <w:bookmarkEnd w:id="205"/>
      <w:bookmarkEnd w:id="206"/>
      <w:r w:rsidRPr="000D4380">
        <w:rPr>
          <w:sz w:val="28"/>
        </w:rPr>
        <w:lastRenderedPageBreak/>
        <w:t>План тестирования</w:t>
      </w:r>
      <w:bookmarkEnd w:id="207"/>
      <w:bookmarkEnd w:id="208"/>
      <w:bookmarkEnd w:id="209"/>
      <w:bookmarkEnd w:id="210"/>
    </w:p>
    <w:p w14:paraId="3CEC6870" w14:textId="77777777" w:rsidR="0042098D" w:rsidRDefault="0042098D" w:rsidP="0042098D">
      <w:pPr>
        <w:spacing w:line="360" w:lineRule="auto"/>
        <w:ind w:firstLine="851"/>
        <w:jc w:val="left"/>
        <w:rPr>
          <w:rFonts w:ascii="Times New Roman" w:hAnsi="Times New Roman"/>
          <w:i w:val="0"/>
          <w:szCs w:val="28"/>
        </w:rPr>
      </w:pPr>
      <w:r>
        <w:rPr>
          <w:rFonts w:ascii="Times New Roman" w:hAnsi="Times New Roman"/>
          <w:i w:val="0"/>
          <w:szCs w:val="28"/>
        </w:rPr>
        <w:t>Для тестирования приложения необходимо выполнить 3 вида тестов</w:t>
      </w:r>
      <w:r w:rsidRPr="0042098D">
        <w:rPr>
          <w:rFonts w:ascii="Times New Roman" w:hAnsi="Times New Roman"/>
          <w:i w:val="0"/>
          <w:szCs w:val="28"/>
        </w:rPr>
        <w:t>:</w:t>
      </w:r>
    </w:p>
    <w:p w14:paraId="546F546C" w14:textId="77777777" w:rsidR="0042098D" w:rsidRDefault="0042098D" w:rsidP="0042098D">
      <w:pPr>
        <w:numPr>
          <w:ilvl w:val="0"/>
          <w:numId w:val="49"/>
        </w:numPr>
        <w:spacing w:line="360" w:lineRule="auto"/>
        <w:jc w:val="left"/>
        <w:rPr>
          <w:rFonts w:ascii="Times New Roman" w:hAnsi="Times New Roman"/>
          <w:i w:val="0"/>
          <w:szCs w:val="28"/>
        </w:rPr>
      </w:pPr>
      <w:r>
        <w:rPr>
          <w:rFonts w:ascii="Times New Roman" w:hAnsi="Times New Roman"/>
          <w:i w:val="0"/>
          <w:szCs w:val="28"/>
        </w:rPr>
        <w:t>Дымовое тестирование</w:t>
      </w:r>
    </w:p>
    <w:p w14:paraId="4E0694DE" w14:textId="77777777" w:rsidR="00890CDD" w:rsidRDefault="00890CDD" w:rsidP="00890CDD">
      <w:pPr>
        <w:spacing w:line="360" w:lineRule="auto"/>
        <w:ind w:left="1571"/>
        <w:jc w:val="left"/>
        <w:rPr>
          <w:rFonts w:ascii="Times New Roman" w:hAnsi="Times New Roman"/>
          <w:i w:val="0"/>
          <w:szCs w:val="28"/>
        </w:rPr>
      </w:pPr>
      <w:r>
        <w:rPr>
          <w:rFonts w:ascii="Times New Roman" w:hAnsi="Times New Roman"/>
          <w:i w:val="0"/>
          <w:szCs w:val="28"/>
        </w:rPr>
        <w:t>Необходимо проверить работоспособность приложение на следующих основных сценариях</w:t>
      </w:r>
      <w:r w:rsidRPr="00890CDD">
        <w:rPr>
          <w:rFonts w:ascii="Times New Roman" w:hAnsi="Times New Roman"/>
          <w:i w:val="0"/>
          <w:szCs w:val="28"/>
        </w:rPr>
        <w:t>:</w:t>
      </w:r>
    </w:p>
    <w:p w14:paraId="6D89D61F"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доходов</w:t>
      </w:r>
    </w:p>
    <w:p w14:paraId="5BE85C6B"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доходов</w:t>
      </w:r>
    </w:p>
    <w:p w14:paraId="7C2E6A21"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расходов</w:t>
      </w:r>
    </w:p>
    <w:p w14:paraId="1BAA7E75"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расходов</w:t>
      </w:r>
    </w:p>
    <w:p w14:paraId="76C21BC1"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порога</w:t>
      </w:r>
    </w:p>
    <w:p w14:paraId="0FAF9F5F"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порога</w:t>
      </w:r>
    </w:p>
    <w:p w14:paraId="5F81B47C" w14:textId="77777777" w:rsidR="00890CDD" w:rsidRPr="00AB3ED2" w:rsidRDefault="00AB3ED2" w:rsidP="00AB3ED2">
      <w:pPr>
        <w:numPr>
          <w:ilvl w:val="1"/>
          <w:numId w:val="49"/>
        </w:numPr>
        <w:spacing w:line="360" w:lineRule="auto"/>
        <w:jc w:val="left"/>
        <w:rPr>
          <w:rFonts w:ascii="Times New Roman" w:hAnsi="Times New Roman"/>
          <w:i w:val="0"/>
          <w:szCs w:val="28"/>
        </w:rPr>
      </w:pPr>
      <w:r>
        <w:rPr>
          <w:rFonts w:ascii="Times New Roman" w:hAnsi="Times New Roman"/>
          <w:i w:val="0"/>
          <w:szCs w:val="28"/>
        </w:rPr>
        <w:t>Отображение</w:t>
      </w:r>
      <w:r w:rsidR="00890CDD">
        <w:rPr>
          <w:rFonts w:ascii="Times New Roman" w:hAnsi="Times New Roman"/>
          <w:i w:val="0"/>
          <w:szCs w:val="28"/>
        </w:rPr>
        <w:t xml:space="preserve"> статистики</w:t>
      </w:r>
    </w:p>
    <w:p w14:paraId="0DF5E300"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категории</w:t>
      </w:r>
    </w:p>
    <w:p w14:paraId="2D122455" w14:textId="77777777" w:rsidR="00890CDD" w:rsidRP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категории</w:t>
      </w:r>
    </w:p>
    <w:p w14:paraId="2C08A699" w14:textId="77777777" w:rsidR="0042098D" w:rsidRDefault="0042098D" w:rsidP="0042098D">
      <w:pPr>
        <w:numPr>
          <w:ilvl w:val="0"/>
          <w:numId w:val="49"/>
        </w:numPr>
        <w:spacing w:line="360" w:lineRule="auto"/>
        <w:jc w:val="left"/>
        <w:rPr>
          <w:rFonts w:ascii="Times New Roman" w:hAnsi="Times New Roman"/>
          <w:i w:val="0"/>
          <w:szCs w:val="28"/>
        </w:rPr>
      </w:pPr>
      <w:r>
        <w:rPr>
          <w:rFonts w:ascii="Times New Roman" w:hAnsi="Times New Roman"/>
          <w:i w:val="0"/>
          <w:szCs w:val="28"/>
          <w:lang w:val="en-US"/>
        </w:rPr>
        <w:t xml:space="preserve">UI </w:t>
      </w:r>
      <w:r>
        <w:rPr>
          <w:rFonts w:ascii="Times New Roman" w:hAnsi="Times New Roman"/>
          <w:i w:val="0"/>
          <w:szCs w:val="28"/>
        </w:rPr>
        <w:t>тесты</w:t>
      </w:r>
    </w:p>
    <w:p w14:paraId="62EC0DA0" w14:textId="77777777" w:rsidR="00810BC1" w:rsidRPr="00810BC1" w:rsidRDefault="00810BC1" w:rsidP="00810BC1">
      <w:pPr>
        <w:spacing w:line="360" w:lineRule="auto"/>
        <w:ind w:left="1571"/>
        <w:jc w:val="left"/>
        <w:rPr>
          <w:rFonts w:ascii="Times New Roman" w:hAnsi="Times New Roman"/>
          <w:i w:val="0"/>
          <w:szCs w:val="28"/>
        </w:rPr>
      </w:pPr>
      <w:r>
        <w:rPr>
          <w:rFonts w:ascii="Times New Roman" w:hAnsi="Times New Roman"/>
          <w:i w:val="0"/>
          <w:szCs w:val="28"/>
        </w:rPr>
        <w:t>Необходимо проверить работу всех интерфейсных элементов приложения, с которыми взаимодействует пользователь.</w:t>
      </w:r>
    </w:p>
    <w:p w14:paraId="14D3AF5C" w14:textId="77777777" w:rsidR="00890CDD" w:rsidRDefault="00890CDD" w:rsidP="00890CDD">
      <w:pPr>
        <w:numPr>
          <w:ilvl w:val="0"/>
          <w:numId w:val="49"/>
        </w:numPr>
        <w:spacing w:line="360" w:lineRule="auto"/>
        <w:jc w:val="left"/>
        <w:rPr>
          <w:rFonts w:ascii="Times New Roman" w:hAnsi="Times New Roman"/>
          <w:i w:val="0"/>
          <w:szCs w:val="28"/>
        </w:rPr>
      </w:pPr>
      <w:r>
        <w:rPr>
          <w:rFonts w:ascii="Times New Roman" w:hAnsi="Times New Roman"/>
          <w:i w:val="0"/>
          <w:szCs w:val="28"/>
        </w:rPr>
        <w:t>Юзабилити тесты</w:t>
      </w:r>
    </w:p>
    <w:p w14:paraId="17FB160B" w14:textId="77777777" w:rsidR="00890CDD" w:rsidRDefault="00890CDD" w:rsidP="00890CDD">
      <w:pPr>
        <w:spacing w:line="360" w:lineRule="auto"/>
        <w:ind w:left="1571"/>
        <w:jc w:val="left"/>
        <w:rPr>
          <w:rFonts w:ascii="Times New Roman" w:hAnsi="Times New Roman"/>
          <w:i w:val="0"/>
          <w:szCs w:val="28"/>
        </w:rPr>
      </w:pPr>
      <w:r>
        <w:rPr>
          <w:rFonts w:ascii="Times New Roman" w:hAnsi="Times New Roman"/>
          <w:i w:val="0"/>
          <w:szCs w:val="28"/>
        </w:rPr>
        <w:t>Для данного тестирования необходимо проверить следующие основные сценарии взаимодействия пользователя с приложением</w:t>
      </w:r>
      <w:r w:rsidRPr="00890CDD">
        <w:rPr>
          <w:rFonts w:ascii="Times New Roman" w:hAnsi="Times New Roman"/>
          <w:i w:val="0"/>
          <w:szCs w:val="28"/>
        </w:rPr>
        <w:t xml:space="preserve">: </w:t>
      </w:r>
    </w:p>
    <w:p w14:paraId="168971A0"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доходов</w:t>
      </w:r>
    </w:p>
    <w:p w14:paraId="31D8C17F"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доходов</w:t>
      </w:r>
    </w:p>
    <w:p w14:paraId="6383EBB8"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расходов</w:t>
      </w:r>
    </w:p>
    <w:p w14:paraId="56F6CFBA"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расходов</w:t>
      </w:r>
    </w:p>
    <w:p w14:paraId="558C0343"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Добавление порога</w:t>
      </w:r>
    </w:p>
    <w:p w14:paraId="7766025E"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порога</w:t>
      </w:r>
    </w:p>
    <w:p w14:paraId="1F75D8F8"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Проверка статистики</w:t>
      </w:r>
    </w:p>
    <w:p w14:paraId="07116FA6"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Проверка работы порога</w:t>
      </w:r>
    </w:p>
    <w:p w14:paraId="42F4E6B5" w14:textId="77777777" w:rsid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lastRenderedPageBreak/>
        <w:t>Добавление категории</w:t>
      </w:r>
    </w:p>
    <w:p w14:paraId="48437875" w14:textId="77777777" w:rsidR="00890CDD" w:rsidRPr="00890CDD" w:rsidRDefault="00890CDD" w:rsidP="00890CDD">
      <w:pPr>
        <w:numPr>
          <w:ilvl w:val="1"/>
          <w:numId w:val="49"/>
        </w:numPr>
        <w:spacing w:line="360" w:lineRule="auto"/>
        <w:jc w:val="left"/>
        <w:rPr>
          <w:rFonts w:ascii="Times New Roman" w:hAnsi="Times New Roman"/>
          <w:i w:val="0"/>
          <w:szCs w:val="28"/>
        </w:rPr>
      </w:pPr>
      <w:r>
        <w:rPr>
          <w:rFonts w:ascii="Times New Roman" w:hAnsi="Times New Roman"/>
          <w:i w:val="0"/>
          <w:szCs w:val="28"/>
        </w:rPr>
        <w:t>Удаление категории</w:t>
      </w:r>
    </w:p>
    <w:p w14:paraId="5F70FE03" w14:textId="77777777" w:rsidR="00890CDD" w:rsidRPr="00890CDD" w:rsidRDefault="00890CDD" w:rsidP="00890CDD">
      <w:pPr>
        <w:spacing w:line="360" w:lineRule="auto"/>
        <w:ind w:left="1571"/>
        <w:jc w:val="left"/>
        <w:rPr>
          <w:rFonts w:ascii="Times New Roman" w:hAnsi="Times New Roman"/>
          <w:i w:val="0"/>
          <w:szCs w:val="28"/>
        </w:rPr>
      </w:pPr>
    </w:p>
    <w:p w14:paraId="0CCDAD4F" w14:textId="77777777" w:rsidR="0051254C" w:rsidRPr="00873F60" w:rsidRDefault="0051254C" w:rsidP="00AB2608">
      <w:pPr>
        <w:pStyle w:val="1"/>
        <w:spacing w:after="300" w:line="360" w:lineRule="auto"/>
        <w:jc w:val="both"/>
        <w:rPr>
          <w:sz w:val="28"/>
          <w:szCs w:val="28"/>
        </w:rPr>
      </w:pPr>
      <w:bookmarkStart w:id="211" w:name="__RefHeading__251_1516621224"/>
      <w:bookmarkStart w:id="212" w:name="_Toc4527905"/>
      <w:bookmarkStart w:id="213" w:name="_Toc4527953"/>
      <w:bookmarkStart w:id="214" w:name="_Toc4597069"/>
      <w:bookmarkStart w:id="215" w:name="_Toc10138532"/>
      <w:bookmarkStart w:id="216" w:name="_Toc10385848"/>
      <w:bookmarkStart w:id="217" w:name="_Toc10386340"/>
      <w:bookmarkEnd w:id="211"/>
      <w:r w:rsidRPr="00873F60">
        <w:rPr>
          <w:sz w:val="28"/>
          <w:szCs w:val="28"/>
        </w:rPr>
        <w:lastRenderedPageBreak/>
        <w:t>ПОРЯДОК КОНТРОЛЯ И ПРИЕМКИ</w:t>
      </w:r>
      <w:bookmarkEnd w:id="212"/>
      <w:bookmarkEnd w:id="213"/>
      <w:bookmarkEnd w:id="214"/>
      <w:bookmarkEnd w:id="215"/>
      <w:bookmarkEnd w:id="216"/>
      <w:bookmarkEnd w:id="217"/>
      <w:r w:rsidRPr="00873F60">
        <w:rPr>
          <w:sz w:val="28"/>
          <w:szCs w:val="28"/>
        </w:rPr>
        <w:t xml:space="preserve"> </w:t>
      </w:r>
    </w:p>
    <w:p w14:paraId="497E589C" w14:textId="77777777" w:rsidR="00F65B0F" w:rsidRDefault="00E20E18" w:rsidP="00AB2608">
      <w:pPr>
        <w:spacing w:line="360" w:lineRule="auto"/>
        <w:rPr>
          <w:rFonts w:ascii="Times New Roman" w:hAnsi="Times New Roman"/>
          <w:i w:val="0"/>
          <w:szCs w:val="28"/>
        </w:rPr>
      </w:pPr>
      <w:r>
        <w:rPr>
          <w:rFonts w:ascii="Times New Roman" w:hAnsi="Times New Roman"/>
          <w:i w:val="0"/>
          <w:szCs w:val="28"/>
        </w:rPr>
        <w:t>Заказчик принимает разработанное приложение при выполнени</w:t>
      </w:r>
      <w:r w:rsidR="008D24A0">
        <w:rPr>
          <w:rFonts w:ascii="Times New Roman" w:hAnsi="Times New Roman"/>
          <w:i w:val="0"/>
          <w:szCs w:val="28"/>
        </w:rPr>
        <w:t>и</w:t>
      </w:r>
      <w:r>
        <w:rPr>
          <w:rFonts w:ascii="Times New Roman" w:hAnsi="Times New Roman"/>
          <w:i w:val="0"/>
          <w:szCs w:val="28"/>
        </w:rPr>
        <w:t xml:space="preserve"> следующих пунктов</w:t>
      </w:r>
      <w:r w:rsidRPr="00E20E18">
        <w:rPr>
          <w:rFonts w:ascii="Times New Roman" w:hAnsi="Times New Roman"/>
          <w:i w:val="0"/>
          <w:szCs w:val="28"/>
        </w:rPr>
        <w:t>:</w:t>
      </w:r>
    </w:p>
    <w:p w14:paraId="0F1A3942" w14:textId="77777777" w:rsidR="00E20E18" w:rsidRDefault="00E20E18" w:rsidP="00AB2608">
      <w:pPr>
        <w:spacing w:line="360" w:lineRule="auto"/>
        <w:rPr>
          <w:rFonts w:ascii="Times New Roman" w:hAnsi="Times New Roman"/>
          <w:i w:val="0"/>
          <w:szCs w:val="28"/>
        </w:rPr>
      </w:pPr>
    </w:p>
    <w:p w14:paraId="7C13519E" w14:textId="77777777" w:rsidR="00E20E18" w:rsidRDefault="00E20E18" w:rsidP="00AB2608">
      <w:pPr>
        <w:numPr>
          <w:ilvl w:val="0"/>
          <w:numId w:val="47"/>
        </w:numPr>
        <w:spacing w:line="360" w:lineRule="auto"/>
        <w:rPr>
          <w:rFonts w:ascii="Times New Roman" w:hAnsi="Times New Roman"/>
          <w:i w:val="0"/>
        </w:rPr>
      </w:pPr>
      <w:r>
        <w:rPr>
          <w:rFonts w:ascii="Times New Roman" w:hAnsi="Times New Roman"/>
          <w:i w:val="0"/>
        </w:rPr>
        <w:t xml:space="preserve">Успешное прохождение </w:t>
      </w:r>
      <w:r w:rsidR="000D4380">
        <w:rPr>
          <w:rFonts w:ascii="Times New Roman" w:hAnsi="Times New Roman"/>
          <w:i w:val="0"/>
        </w:rPr>
        <w:t>всех дымовых тестов и большей части остальных тестов</w:t>
      </w:r>
      <w:r w:rsidR="008D24A0" w:rsidRPr="008D24A0">
        <w:rPr>
          <w:rFonts w:ascii="Times New Roman" w:hAnsi="Times New Roman"/>
          <w:i w:val="0"/>
        </w:rPr>
        <w:t>;</w:t>
      </w:r>
    </w:p>
    <w:p w14:paraId="0C2F26E4" w14:textId="77777777" w:rsidR="00E20E18" w:rsidRDefault="00DC3FA3" w:rsidP="00AB2608">
      <w:pPr>
        <w:numPr>
          <w:ilvl w:val="0"/>
          <w:numId w:val="47"/>
        </w:numPr>
        <w:spacing w:line="360" w:lineRule="auto"/>
        <w:rPr>
          <w:rFonts w:ascii="Times New Roman" w:hAnsi="Times New Roman"/>
          <w:i w:val="0"/>
        </w:rPr>
      </w:pPr>
      <w:r>
        <w:rPr>
          <w:rFonts w:ascii="Times New Roman" w:hAnsi="Times New Roman"/>
          <w:i w:val="0"/>
        </w:rPr>
        <w:t xml:space="preserve">Приложение </w:t>
      </w:r>
      <w:r w:rsidR="008606E4">
        <w:rPr>
          <w:rFonts w:ascii="Times New Roman" w:hAnsi="Times New Roman"/>
          <w:i w:val="0"/>
        </w:rPr>
        <w:t>соответствует</w:t>
      </w:r>
      <w:r>
        <w:rPr>
          <w:rFonts w:ascii="Times New Roman" w:hAnsi="Times New Roman"/>
          <w:i w:val="0"/>
        </w:rPr>
        <w:t xml:space="preserve"> заявленны</w:t>
      </w:r>
      <w:r w:rsidR="008606E4">
        <w:rPr>
          <w:rFonts w:ascii="Times New Roman" w:hAnsi="Times New Roman"/>
          <w:i w:val="0"/>
        </w:rPr>
        <w:t xml:space="preserve">м </w:t>
      </w:r>
      <w:r>
        <w:rPr>
          <w:rFonts w:ascii="Times New Roman" w:hAnsi="Times New Roman"/>
          <w:i w:val="0"/>
        </w:rPr>
        <w:t>требования</w:t>
      </w:r>
      <w:r w:rsidR="000D4380">
        <w:rPr>
          <w:rFonts w:ascii="Times New Roman" w:hAnsi="Times New Roman"/>
          <w:i w:val="0"/>
        </w:rPr>
        <w:t>м</w:t>
      </w:r>
      <w:r w:rsidR="008D24A0">
        <w:rPr>
          <w:rFonts w:ascii="Times New Roman" w:hAnsi="Times New Roman"/>
          <w:i w:val="0"/>
          <w:lang w:val="en-US"/>
        </w:rPr>
        <w:t>.</w:t>
      </w:r>
    </w:p>
    <w:p w14:paraId="07F3C27D" w14:textId="77777777" w:rsidR="00E20E18" w:rsidRPr="00E20E18" w:rsidRDefault="00E20E18" w:rsidP="00DC3FA3">
      <w:pPr>
        <w:ind w:left="360"/>
        <w:jc w:val="left"/>
        <w:rPr>
          <w:rFonts w:ascii="Times New Roman" w:hAnsi="Times New Roman"/>
          <w:i w:val="0"/>
        </w:rPr>
        <w:sectPr w:rsidR="00E20E18" w:rsidRPr="00E20E18" w:rsidSect="003F0E0A">
          <w:headerReference w:type="even" r:id="rId15"/>
          <w:headerReference w:type="default" r:id="rId16"/>
          <w:footerReference w:type="even" r:id="rId17"/>
          <w:footerReference w:type="default" r:id="rId18"/>
          <w:headerReference w:type="first" r:id="rId19"/>
          <w:footerReference w:type="first" r:id="rId20"/>
          <w:pgSz w:w="11906" w:h="16838"/>
          <w:pgMar w:top="1134" w:right="850" w:bottom="1134" w:left="1701" w:header="284" w:footer="720" w:gutter="0"/>
          <w:cols w:space="720"/>
          <w:docGrid w:linePitch="360"/>
        </w:sectPr>
      </w:pPr>
    </w:p>
    <w:p w14:paraId="2D78D7BB" w14:textId="77777777" w:rsidR="0051254C" w:rsidRPr="00313C45" w:rsidRDefault="0051254C" w:rsidP="00313C45">
      <w:pPr>
        <w:jc w:val="left"/>
        <w:rPr>
          <w:rFonts w:ascii="Times New Roman" w:hAnsi="Times New Roman"/>
          <w:i w:val="0"/>
          <w:sz w:val="24"/>
          <w:szCs w:val="24"/>
        </w:rPr>
      </w:pPr>
      <w:bookmarkStart w:id="218" w:name="__RefHeading__253_1516621224"/>
      <w:bookmarkEnd w:id="28"/>
      <w:bookmarkEnd w:id="218"/>
    </w:p>
    <w:sectPr w:rsidR="0051254C" w:rsidRPr="00313C45" w:rsidSect="003F0E0A">
      <w:headerReference w:type="even" r:id="rId21"/>
      <w:headerReference w:type="default" r:id="rId22"/>
      <w:footerReference w:type="even" r:id="rId23"/>
      <w:footerReference w:type="default" r:id="rId24"/>
      <w:headerReference w:type="first" r:id="rId25"/>
      <w:footerReference w:type="first" r:id="rId26"/>
      <w:pgSz w:w="11906" w:h="16838"/>
      <w:pgMar w:top="1134" w:right="850" w:bottom="1134" w:left="1701"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FA74F" w14:textId="77777777" w:rsidR="00C353B1" w:rsidRDefault="00C353B1">
      <w:r>
        <w:separator/>
      </w:r>
    </w:p>
  </w:endnote>
  <w:endnote w:type="continuationSeparator" w:id="0">
    <w:p w14:paraId="71F7856F" w14:textId="77777777" w:rsidR="00C353B1" w:rsidRDefault="00C3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Times New Roman Bold">
    <w:altName w:val="Times New Roman"/>
    <w:charset w:val="00"/>
    <w:family w:val="roman"/>
    <w:pitch w:val="default"/>
  </w:font>
  <w:font w:name="Times">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ГОСТ тип А">
    <w:altName w:val="Arial"/>
    <w:charset w:val="CC"/>
    <w:family w:val="swiss"/>
    <w:pitch w:val="variable"/>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TimesET">
    <w:altName w:val="Times New Roman"/>
    <w:charset w:val="00"/>
    <w:family w:val="auto"/>
    <w:pitch w:val="variable"/>
  </w:font>
  <w:font w:name="Courier">
    <w:panose1 w:val="02070309020205020404"/>
    <w:charset w:val="00"/>
    <w:family w:val="modern"/>
    <w:pitch w:val="fixed"/>
    <w:sig w:usb0="00000003" w:usb1="00000000" w:usb2="00000000" w:usb3="00000000" w:csb0="00000001" w:csb1="00000000"/>
  </w:font>
  <w:font w:name="OpenSymbol">
    <w:altName w:val="Arial Unicode MS"/>
    <w:charset w:val="00"/>
    <w:family w:val="auto"/>
    <w:pitch w:val="variable"/>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Haettenschweiler">
    <w:panose1 w:val="020B0706040902060204"/>
    <w:charset w:val="CC"/>
    <w:family w:val="swiss"/>
    <w:pitch w:val="variable"/>
    <w:sig w:usb0="000002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TimesNewRoman">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E1831" w14:textId="77777777" w:rsidR="00CB190A" w:rsidRDefault="00CB19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B1391" w14:textId="77777777" w:rsidR="00CB190A" w:rsidRDefault="00CB19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D38BE" w14:textId="77777777" w:rsidR="00CB190A" w:rsidRDefault="00CB190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7B3B5" w14:textId="77777777" w:rsidR="00CB190A" w:rsidRDefault="00CB190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BD2A" w14:textId="77777777" w:rsidR="00CB190A" w:rsidRDefault="00CB190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B81CF" w14:textId="77777777" w:rsidR="00CB190A" w:rsidRDefault="00CB190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25C2C" w14:textId="77777777" w:rsidR="00CB190A" w:rsidRDefault="00CB190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5B859" w14:textId="77777777" w:rsidR="00CB190A" w:rsidRDefault="00CB190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EA7D" w14:textId="77777777" w:rsidR="00CB190A" w:rsidRDefault="00CB19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47182" w14:textId="77777777" w:rsidR="00C353B1" w:rsidRDefault="00C353B1">
      <w:r>
        <w:separator/>
      </w:r>
    </w:p>
  </w:footnote>
  <w:footnote w:type="continuationSeparator" w:id="0">
    <w:p w14:paraId="5BECC53A" w14:textId="77777777" w:rsidR="00C353B1" w:rsidRDefault="00C35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2629E" w14:textId="77777777" w:rsidR="00CB190A" w:rsidRDefault="00CB190A">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95D35" w14:textId="77777777" w:rsidR="00CB190A" w:rsidRDefault="00CB19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ECFD9" w14:textId="77777777" w:rsidR="00CB190A" w:rsidRDefault="00CB190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93F27" w14:textId="77777777" w:rsidR="00CB190A" w:rsidRDefault="00CB190A">
    <w:pPr>
      <w:pStyle w:val="af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3A7E1" w14:textId="77777777" w:rsidR="00CB190A" w:rsidRDefault="00CB190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D769" w14:textId="77777777" w:rsidR="00CB190A" w:rsidRDefault="00CB190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99A48" w14:textId="77777777" w:rsidR="00CB190A" w:rsidRDefault="00CB190A">
    <w:pPr>
      <w:pStyle w:val="af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94C6D" w14:textId="77777777" w:rsidR="00CB190A" w:rsidRDefault="00CB19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BBAC0A4"/>
    <w:lvl w:ilvl="0">
      <w:start w:val="1"/>
      <w:numFmt w:val="decimal"/>
      <w:pStyle w:val="1"/>
      <w:lvlText w:val="%1."/>
      <w:lvlJc w:val="left"/>
      <w:pPr>
        <w:tabs>
          <w:tab w:val="num" w:pos="142"/>
        </w:tabs>
        <w:ind w:left="2302" w:hanging="2160"/>
      </w:pPr>
      <w:rPr>
        <w:rFonts w:ascii="Times New Roman" w:hAnsi="Times New Roman" w:cs="Times New Roman" w:hint="default"/>
      </w:rPr>
    </w:lvl>
    <w:lvl w:ilvl="1">
      <w:start w:val="1"/>
      <w:numFmt w:val="decimal"/>
      <w:pStyle w:val="2"/>
      <w:lvlText w:val="%1.%2."/>
      <w:lvlJc w:val="left"/>
      <w:pPr>
        <w:tabs>
          <w:tab w:val="num" w:pos="1440"/>
        </w:tabs>
        <w:ind w:left="2880" w:hanging="2029"/>
      </w:pPr>
      <w:rPr>
        <w:rFonts w:ascii="Times New Roman" w:hAnsi="Times New Roman" w:cs="Times New Roman" w:hint="default"/>
      </w:rPr>
    </w:lvl>
    <w:lvl w:ilvl="2">
      <w:start w:val="1"/>
      <w:numFmt w:val="decimal"/>
      <w:pStyle w:val="3"/>
      <w:lvlText w:val="%1.%2.%3."/>
      <w:lvlJc w:val="left"/>
      <w:pPr>
        <w:tabs>
          <w:tab w:val="num" w:pos="3569"/>
        </w:tabs>
        <w:ind w:left="5585" w:hanging="2750"/>
      </w:pPr>
      <w:rPr>
        <w:rFonts w:ascii="Times New Roman" w:hAnsi="Times New Roman" w:cs="Times New Roman" w:hint="default"/>
      </w:rPr>
    </w:lvl>
    <w:lvl w:ilvl="3">
      <w:start w:val="1"/>
      <w:numFmt w:val="decimal"/>
      <w:pStyle w:val="4"/>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pStyle w:val="5"/>
      <w:lvlText w:val="%1.%2.%3.%4.%5."/>
      <w:lvlJc w:val="left"/>
      <w:pPr>
        <w:tabs>
          <w:tab w:val="num" w:pos="1872"/>
        </w:tabs>
        <w:ind w:left="5616" w:hanging="4766"/>
      </w:pPr>
      <w:rPr>
        <w:rFonts w:ascii="Times New Roman Bold" w:hAnsi="Times New Roman Bold" w:cs="Times New Roman"/>
        <w:b/>
        <w:i w:val="0"/>
        <w:sz w:val="24"/>
      </w:rPr>
    </w:lvl>
    <w:lvl w:ilvl="5">
      <w:start w:val="1"/>
      <w:numFmt w:val="decimal"/>
      <w:pStyle w:val="6"/>
      <w:lvlText w:val="%1.%2.%3.%4.%5.%6."/>
      <w:lvlJc w:val="left"/>
      <w:pPr>
        <w:tabs>
          <w:tab w:val="num" w:pos="0"/>
        </w:tabs>
        <w:ind w:left="5760" w:hanging="720"/>
      </w:pPr>
      <w:rPr>
        <w:rFonts w:ascii="Times" w:hAnsi="Times" w:cs="Times New Roman"/>
        <w:b/>
        <w:i w:val="0"/>
        <w:sz w:val="24"/>
      </w:rPr>
    </w:lvl>
    <w:lvl w:ilvl="6">
      <w:start w:val="1"/>
      <w:numFmt w:val="decimal"/>
      <w:pStyle w:val="7"/>
      <w:lvlText w:val="%1.%2.%3.%4.%5.%6.%7."/>
      <w:lvlJc w:val="left"/>
      <w:pPr>
        <w:tabs>
          <w:tab w:val="num" w:pos="0"/>
        </w:tabs>
        <w:ind w:left="6480" w:hanging="720"/>
      </w:pPr>
      <w:rPr>
        <w:rFonts w:ascii="Symbol" w:hAnsi="Symbol"/>
      </w:rPr>
    </w:lvl>
    <w:lvl w:ilvl="7">
      <w:start w:val="1"/>
      <w:numFmt w:val="decimal"/>
      <w:pStyle w:val="8"/>
      <w:lvlText w:val="%1.%2.%3.%4.%5.%6.%7.%8."/>
      <w:lvlJc w:val="left"/>
      <w:pPr>
        <w:tabs>
          <w:tab w:val="num" w:pos="0"/>
        </w:tabs>
        <w:ind w:left="7200" w:hanging="720"/>
      </w:pPr>
      <w:rPr>
        <w:rFonts w:ascii="Symbol" w:hAnsi="Symbol"/>
      </w:rPr>
    </w:lvl>
    <w:lvl w:ilvl="8">
      <w:start w:val="1"/>
      <w:numFmt w:val="decimal"/>
      <w:pStyle w:val="9"/>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1" w15:restartNumberingAfterBreak="0">
    <w:nsid w:val="00000002"/>
    <w:multiLevelType w:val="singleLevel"/>
    <w:tmpl w:val="00000002"/>
    <w:name w:val="WW8Num2"/>
    <w:lvl w:ilvl="0">
      <w:start w:val="1"/>
      <w:numFmt w:val="bullet"/>
      <w:pStyle w:val="31"/>
      <w:lvlText w:val=""/>
      <w:lvlJc w:val="left"/>
      <w:pPr>
        <w:tabs>
          <w:tab w:val="num" w:pos="1080"/>
        </w:tabs>
        <w:ind w:left="1080" w:hanging="360"/>
      </w:pPr>
      <w:rPr>
        <w:rFonts w:ascii="Symbol" w:hAnsi="Symbol"/>
      </w:rPr>
    </w:lvl>
  </w:abstractNum>
  <w:abstractNum w:abstractNumId="2" w15:restartNumberingAfterBreak="0">
    <w:nsid w:val="00000003"/>
    <w:multiLevelType w:val="singleLevel"/>
    <w:tmpl w:val="00000003"/>
    <w:name w:val="WW8Num3"/>
    <w:lvl w:ilvl="0">
      <w:start w:val="1"/>
      <w:numFmt w:val="bullet"/>
      <w:pStyle w:val="10"/>
      <w:lvlText w:val=""/>
      <w:lvlJc w:val="left"/>
      <w:pPr>
        <w:tabs>
          <w:tab w:val="num" w:pos="360"/>
        </w:tabs>
        <w:ind w:left="360" w:hanging="360"/>
      </w:pPr>
      <w:rPr>
        <w:rFonts w:ascii="Symbol" w:hAnsi="Symbol" w:cs="Times New Roman"/>
      </w:rPr>
    </w:lvl>
  </w:abstractNum>
  <w:abstractNum w:abstractNumId="3" w15:restartNumberingAfterBreak="0">
    <w:nsid w:val="00000004"/>
    <w:multiLevelType w:val="multilevel"/>
    <w:tmpl w:val="00000004"/>
    <w:name w:val="WW8Num4"/>
    <w:lvl w:ilvl="0">
      <w:start w:val="1"/>
      <w:numFmt w:val="decimal"/>
      <w:pStyle w:val="listNumberred"/>
      <w:lvlText w:val="%1)"/>
      <w:lvlJc w:val="left"/>
      <w:pPr>
        <w:tabs>
          <w:tab w:val="num" w:pos="0"/>
        </w:tabs>
        <w:ind w:left="1080" w:hanging="360"/>
      </w:pPr>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lvl>
    <w:lvl w:ilvl="1">
      <w:start w:val="1"/>
      <w:numFmt w:val="decimal"/>
      <w:lvlText w:val="%2)"/>
      <w:lvlJc w:val="left"/>
      <w:pPr>
        <w:tabs>
          <w:tab w:val="num" w:pos="1800"/>
        </w:tabs>
        <w:ind w:left="1800" w:hanging="360"/>
      </w:pPr>
      <w:rPr>
        <w:rFonts w:cs="Times New Roman"/>
      </w:rPr>
    </w:lvl>
    <w:lvl w:ilvl="2">
      <w:start w:val="1"/>
      <w:numFmt w:val="bullet"/>
      <w:lvlText w:val=""/>
      <w:lvlJc w:val="left"/>
      <w:pPr>
        <w:tabs>
          <w:tab w:val="num" w:pos="2835"/>
        </w:tabs>
        <w:ind w:left="2268" w:firstLine="0"/>
      </w:pPr>
      <w:rPr>
        <w:rFonts w:ascii="Symbol" w:hAnsi="Symbol"/>
      </w:rPr>
    </w:lvl>
    <w:lvl w:ilvl="3">
      <w:start w:val="1"/>
      <w:numFmt w:val="decimal"/>
      <w:lvlText w:val="%4."/>
      <w:lvlJc w:val="left"/>
      <w:pPr>
        <w:tabs>
          <w:tab w:val="num" w:pos="3402"/>
        </w:tabs>
        <w:ind w:left="2835" w:firstLine="0"/>
      </w:pPr>
      <w:rPr>
        <w:rFonts w:cs="Times New Roman"/>
      </w:rPr>
    </w:lvl>
    <w:lvl w:ilvl="4">
      <w:start w:val="1"/>
      <w:numFmt w:val="lowerLetter"/>
      <w:lvlText w:val="%5."/>
      <w:lvlJc w:val="left"/>
      <w:pPr>
        <w:tabs>
          <w:tab w:val="num" w:pos="6210"/>
        </w:tabs>
        <w:ind w:left="5040" w:firstLine="0"/>
      </w:pPr>
      <w:rPr>
        <w:rFonts w:cs="Times New Roman"/>
      </w:rPr>
    </w:lvl>
    <w:lvl w:ilvl="5">
      <w:start w:val="1"/>
      <w:numFmt w:val="lowerRoman"/>
      <w:lvlText w:val="%6."/>
      <w:lvlJc w:val="left"/>
      <w:pPr>
        <w:tabs>
          <w:tab w:val="num" w:pos="7290"/>
        </w:tabs>
        <w:ind w:left="6120" w:firstLine="0"/>
      </w:pPr>
      <w:rPr>
        <w:rFonts w:cs="Times New Roman"/>
      </w:rPr>
    </w:lvl>
    <w:lvl w:ilvl="6">
      <w:start w:val="1"/>
      <w:numFmt w:val="decimal"/>
      <w:lvlText w:val="%7."/>
      <w:lvlJc w:val="left"/>
      <w:pPr>
        <w:tabs>
          <w:tab w:val="num" w:pos="8370"/>
        </w:tabs>
        <w:ind w:left="7200" w:firstLine="0"/>
      </w:pPr>
      <w:rPr>
        <w:rFonts w:cs="Times New Roman"/>
      </w:rPr>
    </w:lvl>
    <w:lvl w:ilvl="7">
      <w:start w:val="1"/>
      <w:numFmt w:val="lowerLetter"/>
      <w:lvlText w:val="%8."/>
      <w:lvlJc w:val="left"/>
      <w:pPr>
        <w:tabs>
          <w:tab w:val="num" w:pos="9450"/>
        </w:tabs>
        <w:ind w:left="8280" w:firstLine="0"/>
      </w:pPr>
      <w:rPr>
        <w:rFonts w:cs="Times New Roman"/>
      </w:rPr>
    </w:lvl>
    <w:lvl w:ilvl="8">
      <w:start w:val="1"/>
      <w:numFmt w:val="lowerRoman"/>
      <w:lvlText w:val="%9."/>
      <w:lvlJc w:val="left"/>
      <w:pPr>
        <w:tabs>
          <w:tab w:val="num" w:pos="10530"/>
        </w:tabs>
        <w:ind w:left="9360" w:firstLine="0"/>
      </w:pPr>
      <w:rPr>
        <w:rFonts w:cs="Times New Roman"/>
      </w:rPr>
    </w:lvl>
  </w:abstractNum>
  <w:abstractNum w:abstractNumId="4" w15:restartNumberingAfterBreak="0">
    <w:nsid w:val="00000005"/>
    <w:multiLevelType w:val="multilevel"/>
    <w:tmpl w:val="00000005"/>
    <w:name w:val="WW8Num5"/>
    <w:lvl w:ilvl="0">
      <w:start w:val="1"/>
      <w:numFmt w:val="bullet"/>
      <w:pStyle w:val="phBullet"/>
      <w:lvlText w:val=""/>
      <w:lvlJc w:val="left"/>
      <w:pPr>
        <w:tabs>
          <w:tab w:val="num" w:pos="922"/>
        </w:tabs>
        <w:ind w:left="927" w:hanging="360"/>
      </w:pPr>
      <w:rPr>
        <w:rFonts w:ascii="Symbol" w:hAnsi="Symbol"/>
      </w:rPr>
    </w:lvl>
    <w:lvl w:ilvl="1">
      <w:start w:val="1"/>
      <w:numFmt w:val="bullet"/>
      <w:lvlText w:val="o"/>
      <w:lvlJc w:val="left"/>
      <w:pPr>
        <w:tabs>
          <w:tab w:val="num" w:pos="1311"/>
        </w:tabs>
        <w:ind w:left="1311" w:hanging="360"/>
      </w:pPr>
      <w:rPr>
        <w:rFonts w:ascii="Courier New" w:hAnsi="Courier New"/>
      </w:rPr>
    </w:lvl>
    <w:lvl w:ilvl="2">
      <w:start w:val="1"/>
      <w:numFmt w:val="bullet"/>
      <w:lvlText w:val=""/>
      <w:lvlJc w:val="left"/>
      <w:pPr>
        <w:tabs>
          <w:tab w:val="num" w:pos="2031"/>
        </w:tabs>
        <w:ind w:left="2031" w:hanging="360"/>
      </w:pPr>
      <w:rPr>
        <w:rFonts w:ascii="Wingdings" w:hAnsi="Wingdings"/>
      </w:rPr>
    </w:lvl>
    <w:lvl w:ilvl="3">
      <w:start w:val="1"/>
      <w:numFmt w:val="bullet"/>
      <w:lvlText w:val=""/>
      <w:lvlJc w:val="left"/>
      <w:pPr>
        <w:tabs>
          <w:tab w:val="num" w:pos="2751"/>
        </w:tabs>
        <w:ind w:left="2751" w:hanging="360"/>
      </w:pPr>
      <w:rPr>
        <w:rFonts w:ascii="Symbol" w:hAnsi="Symbol"/>
      </w:rPr>
    </w:lvl>
    <w:lvl w:ilvl="4">
      <w:start w:val="1"/>
      <w:numFmt w:val="bullet"/>
      <w:lvlText w:val="o"/>
      <w:lvlJc w:val="left"/>
      <w:pPr>
        <w:tabs>
          <w:tab w:val="num" w:pos="3471"/>
        </w:tabs>
        <w:ind w:left="3471" w:hanging="360"/>
      </w:pPr>
      <w:rPr>
        <w:rFonts w:ascii="Courier New" w:hAnsi="Courier New"/>
      </w:rPr>
    </w:lvl>
    <w:lvl w:ilvl="5">
      <w:start w:val="1"/>
      <w:numFmt w:val="bullet"/>
      <w:lvlText w:val=""/>
      <w:lvlJc w:val="left"/>
      <w:pPr>
        <w:tabs>
          <w:tab w:val="num" w:pos="4191"/>
        </w:tabs>
        <w:ind w:left="4191" w:hanging="360"/>
      </w:pPr>
      <w:rPr>
        <w:rFonts w:ascii="Wingdings" w:hAnsi="Wingdings"/>
      </w:rPr>
    </w:lvl>
    <w:lvl w:ilvl="6">
      <w:start w:val="1"/>
      <w:numFmt w:val="bullet"/>
      <w:lvlText w:val=""/>
      <w:lvlJc w:val="left"/>
      <w:pPr>
        <w:tabs>
          <w:tab w:val="num" w:pos="4911"/>
        </w:tabs>
        <w:ind w:left="4911" w:hanging="360"/>
      </w:pPr>
      <w:rPr>
        <w:rFonts w:ascii="Symbol" w:hAnsi="Symbol"/>
      </w:rPr>
    </w:lvl>
    <w:lvl w:ilvl="7">
      <w:start w:val="1"/>
      <w:numFmt w:val="bullet"/>
      <w:lvlText w:val="o"/>
      <w:lvlJc w:val="left"/>
      <w:pPr>
        <w:tabs>
          <w:tab w:val="num" w:pos="5631"/>
        </w:tabs>
        <w:ind w:left="5631" w:hanging="360"/>
      </w:pPr>
      <w:rPr>
        <w:rFonts w:ascii="Courier New" w:hAnsi="Courier New"/>
      </w:rPr>
    </w:lvl>
    <w:lvl w:ilvl="8">
      <w:start w:val="1"/>
      <w:numFmt w:val="bullet"/>
      <w:lvlText w:val=""/>
      <w:lvlJc w:val="left"/>
      <w:pPr>
        <w:tabs>
          <w:tab w:val="num" w:pos="6351"/>
        </w:tabs>
        <w:ind w:left="6351" w:hanging="360"/>
      </w:pPr>
      <w:rPr>
        <w:rFonts w:ascii="Wingdings" w:hAnsi="Wingdings"/>
      </w:rPr>
    </w:lvl>
  </w:abstractNum>
  <w:abstractNum w:abstractNumId="5" w15:restartNumberingAfterBreak="0">
    <w:nsid w:val="00000006"/>
    <w:multiLevelType w:val="singleLevel"/>
    <w:tmpl w:val="00000006"/>
    <w:name w:val="WW8Num6"/>
    <w:lvl w:ilvl="0">
      <w:start w:val="1"/>
      <w:numFmt w:val="decimal"/>
      <w:pStyle w:val="20"/>
      <w:lvlText w:val="%1)"/>
      <w:lvlJc w:val="left"/>
      <w:pPr>
        <w:tabs>
          <w:tab w:val="num" w:pos="0"/>
        </w:tabs>
        <w:ind w:left="1440" w:hanging="360"/>
      </w:pPr>
      <w:rPr>
        <w:rFonts w:cs="Times New Roman"/>
      </w:rPr>
    </w:lvl>
  </w:abstractNum>
  <w:abstractNum w:abstractNumId="6" w15:restartNumberingAfterBreak="0">
    <w:nsid w:val="00000007"/>
    <w:multiLevelType w:val="singleLevel"/>
    <w:tmpl w:val="00000007"/>
    <w:name w:val="WW8Num7"/>
    <w:lvl w:ilvl="0">
      <w:start w:val="1"/>
      <w:numFmt w:val="decimal"/>
      <w:pStyle w:val="11"/>
      <w:lvlText w:val="%1)"/>
      <w:lvlJc w:val="left"/>
      <w:pPr>
        <w:tabs>
          <w:tab w:val="num" w:pos="0"/>
        </w:tabs>
        <w:ind w:left="1080" w:hanging="360"/>
      </w:pPr>
      <w:rPr>
        <w:rFonts w:ascii="Symbol" w:hAnsi="Symbol"/>
      </w:rPr>
    </w:lvl>
  </w:abstractNum>
  <w:abstractNum w:abstractNumId="7" w15:restartNumberingAfterBreak="0">
    <w:nsid w:val="00000008"/>
    <w:multiLevelType w:val="singleLevel"/>
    <w:tmpl w:val="00000008"/>
    <w:name w:val="WW8Num8"/>
    <w:lvl w:ilvl="0">
      <w:start w:val="1"/>
      <w:numFmt w:val="decimal"/>
      <w:pStyle w:val="12"/>
      <w:lvlText w:val="%1."/>
      <w:lvlJc w:val="left"/>
      <w:pPr>
        <w:tabs>
          <w:tab w:val="num" w:pos="0"/>
        </w:tabs>
        <w:ind w:left="720" w:hanging="360"/>
      </w:pPr>
      <w:rPr>
        <w:rFonts w:ascii="Times New Roman" w:hAnsi="Times New Roman" w:cs="Times New Roman"/>
        <w:b w:val="0"/>
        <w:i w:val="0"/>
        <w:sz w:val="24"/>
      </w:rPr>
    </w:lvl>
  </w:abstractNum>
  <w:abstractNum w:abstractNumId="8" w15:restartNumberingAfterBreak="0">
    <w:nsid w:val="00000009"/>
    <w:multiLevelType w:val="singleLevel"/>
    <w:tmpl w:val="00000009"/>
    <w:name w:val="WW8Num9"/>
    <w:lvl w:ilvl="0">
      <w:start w:val="1"/>
      <w:numFmt w:val="decimal"/>
      <w:pStyle w:val="21"/>
      <w:lvlText w:val="%1."/>
      <w:lvlJc w:val="left"/>
      <w:pPr>
        <w:tabs>
          <w:tab w:val="num" w:pos="0"/>
        </w:tabs>
        <w:ind w:left="2160" w:hanging="360"/>
      </w:pPr>
      <w:rPr>
        <w:rFonts w:ascii="Symbol" w:hAnsi="Symbol"/>
      </w:rPr>
    </w:lvl>
  </w:abstractNum>
  <w:abstractNum w:abstractNumId="9" w15:restartNumberingAfterBreak="0">
    <w:nsid w:val="0000000A"/>
    <w:multiLevelType w:val="singleLevel"/>
    <w:tmpl w:val="0000000A"/>
    <w:name w:val="WW8Num10"/>
    <w:lvl w:ilvl="0">
      <w:start w:val="1"/>
      <w:numFmt w:val="bullet"/>
      <w:pStyle w:val="a"/>
      <w:lvlText w:val=""/>
      <w:lvlJc w:val="left"/>
      <w:pPr>
        <w:tabs>
          <w:tab w:val="num" w:pos="360"/>
        </w:tabs>
        <w:ind w:left="360" w:hanging="360"/>
      </w:pPr>
      <w:rPr>
        <w:rFonts w:ascii="Symbol" w:hAnsi="Symbol" w:cs="Times New Roman"/>
      </w:rPr>
    </w:lvl>
  </w:abstractNum>
  <w:abstractNum w:abstractNumId="10"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C"/>
    <w:multiLevelType w:val="singleLevel"/>
    <w:tmpl w:val="0000000C"/>
    <w:name w:val="WW8Num12"/>
    <w:lvl w:ilvl="0">
      <w:start w:val="1"/>
      <w:numFmt w:val="decimal"/>
      <w:pStyle w:val="41"/>
      <w:lvlText w:val="%1)"/>
      <w:lvlJc w:val="left"/>
      <w:pPr>
        <w:tabs>
          <w:tab w:val="num" w:pos="1440"/>
        </w:tabs>
        <w:ind w:left="1440" w:hanging="360"/>
      </w:pPr>
      <w:rPr>
        <w:rFonts w:ascii="Symbol" w:hAnsi="Symbol"/>
      </w:rPr>
    </w:lvl>
  </w:abstractNum>
  <w:abstractNum w:abstractNumId="12" w15:restartNumberingAfterBreak="0">
    <w:nsid w:val="0000000D"/>
    <w:multiLevelType w:val="singleLevel"/>
    <w:tmpl w:val="0000000D"/>
    <w:name w:val="WW8Num13"/>
    <w:lvl w:ilvl="0">
      <w:start w:val="1"/>
      <w:numFmt w:val="bullet"/>
      <w:pStyle w:val="1levelBulleted"/>
      <w:lvlText w:val=""/>
      <w:lvlJc w:val="left"/>
      <w:pPr>
        <w:tabs>
          <w:tab w:val="num" w:pos="0"/>
        </w:tabs>
        <w:ind w:left="1440" w:hanging="360"/>
      </w:pPr>
      <w:rPr>
        <w:rFonts w:ascii="Symbol" w:hAnsi="Symbol"/>
      </w:rPr>
    </w:lvl>
  </w:abstractNum>
  <w:abstractNum w:abstractNumId="13" w15:restartNumberingAfterBreak="0">
    <w:nsid w:val="0000000E"/>
    <w:multiLevelType w:val="multilevel"/>
    <w:tmpl w:val="0000000E"/>
    <w:name w:val="WW8Num14"/>
    <w:lvl w:ilvl="0">
      <w:start w:val="1"/>
      <w:numFmt w:val="decimal"/>
      <w:pStyle w:val="Heading1"/>
      <w:lvlText w:val="Г.%1"/>
      <w:lvlJc w:val="left"/>
      <w:pPr>
        <w:tabs>
          <w:tab w:val="num" w:pos="432"/>
        </w:tabs>
        <w:ind w:left="432" w:hanging="432"/>
      </w:pPr>
      <w:rPr>
        <w:rFonts w:ascii="Symbol" w:hAnsi="Symbol"/>
      </w:rPr>
    </w:lvl>
    <w:lvl w:ilvl="1">
      <w:start w:val="1"/>
      <w:numFmt w:val="decimal"/>
      <w:lvlText w:val="Г.%1.%2"/>
      <w:lvlJc w:val="left"/>
      <w:pPr>
        <w:tabs>
          <w:tab w:val="num" w:pos="432"/>
        </w:tabs>
        <w:ind w:left="432" w:hanging="432"/>
      </w:pPr>
      <w:rPr>
        <w:rFonts w:ascii="Courier New" w:hAnsi="Courier New"/>
      </w:rPr>
    </w:lvl>
    <w:lvl w:ilvl="2">
      <w:start w:val="1"/>
      <w:numFmt w:val="decimal"/>
      <w:lvlText w:val="Г.%1.%2.%3"/>
      <w:lvlJc w:val="left"/>
      <w:pPr>
        <w:tabs>
          <w:tab w:val="num" w:pos="432"/>
        </w:tabs>
        <w:ind w:left="432" w:hanging="432"/>
      </w:pPr>
      <w:rPr>
        <w:rFonts w:ascii="Courier New" w:hAnsi="Courier New"/>
      </w:rPr>
    </w:lvl>
    <w:lvl w:ilvl="3">
      <w:start w:val="1"/>
      <w:numFmt w:val="decimal"/>
      <w:lvlText w:val="%1.%2.%3.%4"/>
      <w:lvlJc w:val="left"/>
      <w:pPr>
        <w:tabs>
          <w:tab w:val="num" w:pos="432"/>
        </w:tabs>
        <w:ind w:left="432" w:hanging="432"/>
      </w:pPr>
      <w:rPr>
        <w:rFonts w:ascii="Courier New" w:hAnsi="Courier New"/>
      </w:rPr>
    </w:lvl>
    <w:lvl w:ilvl="4">
      <w:start w:val="1"/>
      <w:numFmt w:val="decimal"/>
      <w:lvlText w:val="%1.%2.%3.%4.%5"/>
      <w:lvlJc w:val="left"/>
      <w:pPr>
        <w:tabs>
          <w:tab w:val="num" w:pos="432"/>
        </w:tabs>
        <w:ind w:left="432" w:hanging="432"/>
      </w:pPr>
      <w:rPr>
        <w:rFonts w:ascii="Symbol" w:hAnsi="Symbol"/>
      </w:rPr>
    </w:lvl>
    <w:lvl w:ilvl="5">
      <w:start w:val="1"/>
      <w:numFmt w:val="decimal"/>
      <w:lvlText w:val="%1.%2.%3.%4.%5.%6"/>
      <w:lvlJc w:val="left"/>
      <w:pPr>
        <w:tabs>
          <w:tab w:val="num" w:pos="432"/>
        </w:tabs>
        <w:ind w:left="432" w:hanging="432"/>
      </w:pPr>
      <w:rPr>
        <w:rFonts w:ascii="Courier New" w:hAnsi="Courier New"/>
      </w:rPr>
    </w:lvl>
    <w:lvl w:ilvl="6">
      <w:start w:val="1"/>
      <w:numFmt w:val="decimal"/>
      <w:lvlText w:val="%1.%2.%3.%4.%5.%6.%7"/>
      <w:lvlJc w:val="left"/>
      <w:pPr>
        <w:tabs>
          <w:tab w:val="num" w:pos="432"/>
        </w:tabs>
        <w:ind w:left="432" w:hanging="432"/>
      </w:pPr>
      <w:rPr>
        <w:rFonts w:ascii="Courier New" w:hAnsi="Courier New"/>
      </w:rPr>
    </w:lvl>
    <w:lvl w:ilvl="7">
      <w:start w:val="1"/>
      <w:numFmt w:val="decimal"/>
      <w:lvlText w:val="%1.%2.%3.%4.%5.%6.%7.%8"/>
      <w:lvlJc w:val="left"/>
      <w:pPr>
        <w:tabs>
          <w:tab w:val="num" w:pos="432"/>
        </w:tabs>
        <w:ind w:left="432" w:hanging="432"/>
      </w:pPr>
      <w:rPr>
        <w:rFonts w:ascii="Courier New" w:hAnsi="Courier New"/>
      </w:rPr>
    </w:lvl>
    <w:lvl w:ilvl="8">
      <w:start w:val="1"/>
      <w:numFmt w:val="decimal"/>
      <w:lvlText w:val="%1.%2.%3.%4.%5.%6.%7.%8.%9"/>
      <w:lvlJc w:val="left"/>
      <w:pPr>
        <w:tabs>
          <w:tab w:val="num" w:pos="432"/>
        </w:tabs>
        <w:ind w:left="432" w:hanging="432"/>
      </w:pPr>
      <w:rPr>
        <w:rFonts w:ascii="Courier New" w:hAnsi="Courier New"/>
      </w:rPr>
    </w:lvl>
  </w:abstractNum>
  <w:abstractNum w:abstractNumId="14" w15:restartNumberingAfterBreak="0">
    <w:nsid w:val="0000000F"/>
    <w:multiLevelType w:val="multilevel"/>
    <w:tmpl w:val="0000000F"/>
    <w:name w:val="WW8Num15"/>
    <w:lvl w:ilvl="0">
      <w:start w:val="1"/>
      <w:numFmt w:val="bullet"/>
      <w:pStyle w:val="listBulleted"/>
      <w:lvlText w:val=""/>
      <w:lvlJc w:val="left"/>
      <w:pPr>
        <w:tabs>
          <w:tab w:val="num" w:pos="414"/>
        </w:tabs>
        <w:ind w:left="1494" w:hanging="360"/>
      </w:pPr>
      <w:rPr>
        <w:rFonts w:ascii="Symbol" w:hAnsi="Symbol"/>
        <w:b w:val="0"/>
        <w:i w:val="0"/>
        <w:caps w:val="0"/>
        <w:smallCaps w:val="0"/>
        <w:strike w:val="0"/>
        <w:dstrike w:val="0"/>
        <w:outline w:val="0"/>
        <w:shadow w:val="0"/>
        <w:vanish w:val="0"/>
        <w:spacing w:val="0"/>
        <w:kern w:val="1"/>
        <w:position w:val="0"/>
        <w:sz w:val="24"/>
        <w:u w:val="none"/>
        <w:vertAlign w:val="baseline"/>
      </w:rPr>
    </w:lvl>
    <w:lvl w:ilvl="1">
      <w:start w:val="1"/>
      <w:numFmt w:val="decimal"/>
      <w:lvlText w:val="%2)"/>
      <w:lvlJc w:val="left"/>
      <w:pPr>
        <w:tabs>
          <w:tab w:val="num" w:pos="414"/>
        </w:tabs>
        <w:ind w:left="2214" w:hanging="360"/>
      </w:pPr>
      <w:rPr>
        <w:rFonts w:cs="Times New Roman"/>
      </w:rPr>
    </w:lvl>
    <w:lvl w:ilvl="2">
      <w:start w:val="1"/>
      <w:numFmt w:val="bullet"/>
      <w:lvlText w:val=""/>
      <w:lvlJc w:val="left"/>
      <w:pPr>
        <w:tabs>
          <w:tab w:val="num" w:pos="414"/>
        </w:tabs>
        <w:ind w:left="3294" w:hanging="360"/>
      </w:pPr>
      <w:rPr>
        <w:rFonts w:ascii="Wingdings" w:hAnsi="Wingdings"/>
        <w:sz w:val="18"/>
      </w:rPr>
    </w:lvl>
    <w:lvl w:ilvl="3">
      <w:start w:val="1"/>
      <w:numFmt w:val="bullet"/>
      <w:lvlText w:val=""/>
      <w:lvlJc w:val="left"/>
      <w:pPr>
        <w:tabs>
          <w:tab w:val="num" w:pos="414"/>
        </w:tabs>
        <w:ind w:left="4014" w:hanging="360"/>
      </w:pPr>
      <w:rPr>
        <w:rFonts w:ascii="Symbol" w:hAnsi="Symbol"/>
        <w:b w:val="0"/>
        <w:i w:val="0"/>
        <w:caps w:val="0"/>
        <w:smallCaps w:val="0"/>
        <w:strike w:val="0"/>
        <w:dstrike w:val="0"/>
        <w:outline w:val="0"/>
        <w:shadow w:val="0"/>
        <w:vanish w:val="0"/>
        <w:spacing w:val="0"/>
        <w:kern w:val="1"/>
        <w:position w:val="0"/>
        <w:sz w:val="24"/>
        <w:u w:val="none"/>
        <w:vertAlign w:val="baseline"/>
      </w:rPr>
    </w:lvl>
    <w:lvl w:ilvl="4">
      <w:start w:val="1"/>
      <w:numFmt w:val="bullet"/>
      <w:lvlText w:val="o"/>
      <w:lvlJc w:val="left"/>
      <w:pPr>
        <w:tabs>
          <w:tab w:val="num" w:pos="414"/>
        </w:tabs>
        <w:ind w:left="4734" w:hanging="360"/>
      </w:pPr>
      <w:rPr>
        <w:rFonts w:ascii="Courier New" w:hAnsi="Courier New"/>
      </w:rPr>
    </w:lvl>
    <w:lvl w:ilvl="5">
      <w:start w:val="1"/>
      <w:numFmt w:val="bullet"/>
      <w:lvlText w:val=""/>
      <w:lvlJc w:val="left"/>
      <w:pPr>
        <w:tabs>
          <w:tab w:val="num" w:pos="414"/>
        </w:tabs>
        <w:ind w:left="5454" w:hanging="360"/>
      </w:pPr>
      <w:rPr>
        <w:rFonts w:ascii="Wingdings" w:hAnsi="Wingdings"/>
        <w:sz w:val="18"/>
      </w:rPr>
    </w:lvl>
    <w:lvl w:ilvl="6">
      <w:start w:val="1"/>
      <w:numFmt w:val="bullet"/>
      <w:lvlText w:val=""/>
      <w:lvlJc w:val="left"/>
      <w:pPr>
        <w:tabs>
          <w:tab w:val="num" w:pos="414"/>
        </w:tabs>
        <w:ind w:left="6174" w:hanging="360"/>
      </w:pPr>
      <w:rPr>
        <w:rFonts w:ascii="Symbol" w:hAnsi="Symbol"/>
        <w:b w:val="0"/>
        <w:i w:val="0"/>
        <w:caps w:val="0"/>
        <w:smallCaps w:val="0"/>
        <w:strike w:val="0"/>
        <w:dstrike w:val="0"/>
        <w:outline w:val="0"/>
        <w:shadow w:val="0"/>
        <w:vanish w:val="0"/>
        <w:spacing w:val="0"/>
        <w:kern w:val="1"/>
        <w:position w:val="0"/>
        <w:sz w:val="24"/>
        <w:u w:val="none"/>
        <w:vertAlign w:val="baseline"/>
      </w:rPr>
    </w:lvl>
    <w:lvl w:ilvl="7">
      <w:start w:val="1"/>
      <w:numFmt w:val="bullet"/>
      <w:lvlText w:val="o"/>
      <w:lvlJc w:val="left"/>
      <w:pPr>
        <w:tabs>
          <w:tab w:val="num" w:pos="414"/>
        </w:tabs>
        <w:ind w:left="6894" w:hanging="360"/>
      </w:pPr>
      <w:rPr>
        <w:rFonts w:ascii="Courier New" w:hAnsi="Courier New"/>
      </w:rPr>
    </w:lvl>
    <w:lvl w:ilvl="8">
      <w:start w:val="1"/>
      <w:numFmt w:val="bullet"/>
      <w:lvlText w:val=""/>
      <w:lvlJc w:val="left"/>
      <w:pPr>
        <w:tabs>
          <w:tab w:val="num" w:pos="414"/>
        </w:tabs>
        <w:ind w:left="7614" w:hanging="360"/>
      </w:pPr>
      <w:rPr>
        <w:rFonts w:ascii="Wingdings" w:hAnsi="Wingdings"/>
        <w:sz w:val="18"/>
      </w:rPr>
    </w:lvl>
  </w:abstractNum>
  <w:abstractNum w:abstractNumId="15" w15:restartNumberingAfterBreak="0">
    <w:nsid w:val="00000010"/>
    <w:multiLevelType w:val="multilevel"/>
    <w:tmpl w:val="00000010"/>
    <w:name w:val="WW8Num16"/>
    <w:lvl w:ilvl="0">
      <w:start w:val="1"/>
      <w:numFmt w:val="none"/>
      <w:pStyle w:val="a0"/>
      <w:suff w:val="nothing"/>
      <w:lvlText w:val=""/>
      <w:lvlJc w:val="left"/>
      <w:pPr>
        <w:tabs>
          <w:tab w:val="num" w:pos="0"/>
        </w:tabs>
        <w:ind w:left="1134" w:hanging="283"/>
      </w:pPr>
      <w:rPr>
        <w:rFonts w:ascii="Symbol" w:hAnsi="Symbol"/>
        <w:sz w:val="24"/>
      </w:rPr>
    </w:lvl>
    <w:lvl w:ilvl="1">
      <w:start w:val="1"/>
      <w:numFmt w:val="none"/>
      <w:suff w:val="nothing"/>
      <w:lvlText w:val=""/>
      <w:lvlJc w:val="left"/>
      <w:pPr>
        <w:tabs>
          <w:tab w:val="num" w:pos="0"/>
        </w:tabs>
        <w:ind w:left="1588" w:hanging="454"/>
      </w:pPr>
      <w:rPr>
        <w:rFonts w:ascii="Symbol" w:hAnsi="Symbol"/>
        <w:sz w:val="24"/>
      </w:rPr>
    </w:lvl>
    <w:lvl w:ilvl="2">
      <w:start w:val="1"/>
      <w:numFmt w:val="none"/>
      <w:suff w:val="nothing"/>
      <w:lvlText w:val=""/>
      <w:lvlJc w:val="left"/>
      <w:pPr>
        <w:tabs>
          <w:tab w:val="num" w:pos="0"/>
        </w:tabs>
        <w:ind w:left="2155" w:hanging="567"/>
      </w:pPr>
      <w:rPr>
        <w:rFonts w:ascii="Symbol" w:hAnsi="Symbol"/>
        <w:sz w:val="24"/>
      </w:rPr>
    </w:lvl>
    <w:lvl w:ilvl="3">
      <w:start w:val="1"/>
      <w:numFmt w:val="none"/>
      <w:suff w:val="nothing"/>
      <w:lvlText w:val=""/>
      <w:lvlJc w:val="left"/>
      <w:pPr>
        <w:tabs>
          <w:tab w:val="num" w:pos="0"/>
        </w:tabs>
        <w:ind w:left="2722" w:hanging="567"/>
      </w:pPr>
      <w:rPr>
        <w:rFonts w:ascii="Symbol" w:hAnsi="Symbol"/>
        <w:sz w:val="24"/>
      </w:rPr>
    </w:lvl>
    <w:lvl w:ilvl="4">
      <w:start w:val="1"/>
      <w:numFmt w:val="lowerLetter"/>
      <w:lvlText w:val="()%5"/>
      <w:lvlJc w:val="left"/>
      <w:pPr>
        <w:tabs>
          <w:tab w:val="num" w:pos="2651"/>
        </w:tabs>
        <w:ind w:left="2651" w:hanging="360"/>
      </w:pPr>
      <w:rPr>
        <w:rFonts w:cs="Times New Roman"/>
      </w:rPr>
    </w:lvl>
    <w:lvl w:ilvl="5">
      <w:start w:val="1"/>
      <w:numFmt w:val="lowerRoman"/>
      <w:lvlText w:val="()%6"/>
      <w:lvlJc w:val="left"/>
      <w:pPr>
        <w:tabs>
          <w:tab w:val="num" w:pos="3011"/>
        </w:tabs>
        <w:ind w:left="3011" w:hanging="360"/>
      </w:pPr>
      <w:rPr>
        <w:rFonts w:cs="Times New Roman"/>
      </w:rPr>
    </w:lvl>
    <w:lvl w:ilvl="6">
      <w:start w:val="1"/>
      <w:numFmt w:val="decimal"/>
      <w:lvlText w:val=".%7"/>
      <w:lvlJc w:val="left"/>
      <w:pPr>
        <w:tabs>
          <w:tab w:val="num" w:pos="3371"/>
        </w:tabs>
        <w:ind w:left="3371" w:hanging="360"/>
      </w:pPr>
      <w:rPr>
        <w:rFonts w:cs="Times New Roman"/>
      </w:rPr>
    </w:lvl>
    <w:lvl w:ilvl="7">
      <w:start w:val="1"/>
      <w:numFmt w:val="lowerLetter"/>
      <w:lvlText w:val=".%8"/>
      <w:lvlJc w:val="left"/>
      <w:pPr>
        <w:tabs>
          <w:tab w:val="num" w:pos="3731"/>
        </w:tabs>
        <w:ind w:left="3731" w:hanging="360"/>
      </w:pPr>
      <w:rPr>
        <w:rFonts w:cs="Times New Roman"/>
      </w:rPr>
    </w:lvl>
    <w:lvl w:ilvl="8">
      <w:start w:val="1"/>
      <w:numFmt w:val="lowerRoman"/>
      <w:lvlText w:val=".%9"/>
      <w:lvlJc w:val="left"/>
      <w:pPr>
        <w:tabs>
          <w:tab w:val="num" w:pos="4091"/>
        </w:tabs>
        <w:ind w:left="4091" w:hanging="360"/>
      </w:pPr>
      <w:rPr>
        <w:rFonts w:cs="Times New Roman"/>
      </w:rPr>
    </w:lvl>
  </w:abstractNum>
  <w:abstractNum w:abstractNumId="16" w15:restartNumberingAfterBreak="0">
    <w:nsid w:val="00000011"/>
    <w:multiLevelType w:val="singleLevel"/>
    <w:tmpl w:val="00000011"/>
    <w:name w:val="WW8Num17"/>
    <w:lvl w:ilvl="0">
      <w:start w:val="1"/>
      <w:numFmt w:val="decimal"/>
      <w:pStyle w:val="22"/>
      <w:lvlText w:val="%1)"/>
      <w:lvlJc w:val="left"/>
      <w:pPr>
        <w:tabs>
          <w:tab w:val="num" w:pos="0"/>
        </w:tabs>
        <w:ind w:left="2160" w:hanging="360"/>
      </w:pPr>
      <w:rPr>
        <w:rFonts w:ascii="Symbol" w:hAnsi="Symbol"/>
      </w:rPr>
    </w:lvl>
  </w:abstractNum>
  <w:abstractNum w:abstractNumId="17" w15:restartNumberingAfterBreak="0">
    <w:nsid w:val="00000012"/>
    <w:multiLevelType w:val="singleLevel"/>
    <w:tmpl w:val="00000012"/>
    <w:name w:val="WW8Num18"/>
    <w:lvl w:ilvl="0">
      <w:start w:val="1"/>
      <w:numFmt w:val="decimal"/>
      <w:pStyle w:val="Style2"/>
      <w:lvlText w:val="%1)"/>
      <w:lvlJc w:val="left"/>
      <w:pPr>
        <w:tabs>
          <w:tab w:val="num" w:pos="0"/>
        </w:tabs>
        <w:ind w:left="2160" w:hanging="360"/>
      </w:pPr>
      <w:rPr>
        <w:rFonts w:cs="Times New Roman"/>
      </w:rPr>
    </w:lvl>
  </w:abstractNum>
  <w:abstractNum w:abstractNumId="18" w15:restartNumberingAfterBreak="0">
    <w:nsid w:val="00000013"/>
    <w:multiLevelType w:val="multilevel"/>
    <w:tmpl w:val="00000013"/>
    <w:name w:val="WW8Num19"/>
    <w:lvl w:ilvl="0">
      <w:start w:val="1"/>
      <w:numFmt w:val="decimal"/>
      <w:pStyle w:val="13"/>
      <w:lvlText w:val="%1)"/>
      <w:lvlJc w:val="left"/>
      <w:pPr>
        <w:tabs>
          <w:tab w:val="num" w:pos="0"/>
        </w:tabs>
        <w:ind w:left="1080" w:hanging="360"/>
      </w:pPr>
      <w:rPr>
        <w:rFonts w:ascii="Symbol" w:hAnsi="Symbol"/>
      </w:rPr>
    </w:lvl>
    <w:lvl w:ilvl="1">
      <w:start w:val="1"/>
      <w:numFmt w:val="decimal"/>
      <w:lvlText w:val="%1.%2."/>
      <w:lvlJc w:val="left"/>
      <w:pPr>
        <w:tabs>
          <w:tab w:val="num" w:pos="1080"/>
        </w:tabs>
        <w:ind w:left="792" w:hanging="432"/>
      </w:pPr>
      <w:rPr>
        <w:rFonts w:ascii="Symbol" w:hAnsi="Symbol"/>
      </w:rPr>
    </w:lvl>
    <w:lvl w:ilvl="2">
      <w:start w:val="1"/>
      <w:numFmt w:val="decimal"/>
      <w:lvlText w:val="%1.%2.%3."/>
      <w:lvlJc w:val="left"/>
      <w:pPr>
        <w:tabs>
          <w:tab w:val="num" w:pos="1440"/>
        </w:tabs>
        <w:ind w:left="1224" w:hanging="504"/>
      </w:pPr>
      <w:rPr>
        <w:rFonts w:ascii="Symbol" w:hAnsi="Symbol"/>
      </w:rPr>
    </w:lvl>
    <w:lvl w:ilvl="3">
      <w:start w:val="1"/>
      <w:numFmt w:val="decimal"/>
      <w:lvlText w:val="%1.%2.%3.%4."/>
      <w:lvlJc w:val="left"/>
      <w:pPr>
        <w:tabs>
          <w:tab w:val="num" w:pos="2160"/>
        </w:tabs>
        <w:ind w:left="1728" w:hanging="648"/>
      </w:pPr>
      <w:rPr>
        <w:rFonts w:ascii="Symbol" w:hAnsi="Symbol"/>
      </w:rPr>
    </w:lvl>
    <w:lvl w:ilvl="4">
      <w:start w:val="1"/>
      <w:numFmt w:val="decimal"/>
      <w:lvlText w:val="%1.%2.%3.%4.%5."/>
      <w:lvlJc w:val="left"/>
      <w:pPr>
        <w:tabs>
          <w:tab w:val="num" w:pos="2880"/>
        </w:tabs>
        <w:ind w:left="2232" w:hanging="792"/>
      </w:pPr>
      <w:rPr>
        <w:rFonts w:ascii="Symbol" w:hAnsi="Symbol"/>
      </w:rPr>
    </w:lvl>
    <w:lvl w:ilvl="5">
      <w:start w:val="1"/>
      <w:numFmt w:val="decimal"/>
      <w:lvlText w:val="%1.%2.%3.%4.%5.%6."/>
      <w:lvlJc w:val="left"/>
      <w:pPr>
        <w:tabs>
          <w:tab w:val="num" w:pos="3240"/>
        </w:tabs>
        <w:ind w:left="2736" w:hanging="936"/>
      </w:pPr>
      <w:rPr>
        <w:rFonts w:ascii="Symbol" w:hAnsi="Symbol"/>
      </w:rPr>
    </w:lvl>
    <w:lvl w:ilvl="6">
      <w:start w:val="1"/>
      <w:numFmt w:val="decimal"/>
      <w:lvlText w:val="%1.%2.%3.%4.%5.%6.%7."/>
      <w:lvlJc w:val="left"/>
      <w:pPr>
        <w:tabs>
          <w:tab w:val="num" w:pos="3960"/>
        </w:tabs>
        <w:ind w:left="3240" w:hanging="1080"/>
      </w:pPr>
      <w:rPr>
        <w:rFonts w:ascii="Symbol" w:hAnsi="Symbol"/>
      </w:rPr>
    </w:lvl>
    <w:lvl w:ilvl="7">
      <w:start w:val="1"/>
      <w:numFmt w:val="decimal"/>
      <w:lvlText w:val="%1.%2.%3.%4.%5.%6.%7.%8."/>
      <w:lvlJc w:val="left"/>
      <w:pPr>
        <w:tabs>
          <w:tab w:val="num" w:pos="4320"/>
        </w:tabs>
        <w:ind w:left="3744" w:hanging="1224"/>
      </w:pPr>
      <w:rPr>
        <w:rFonts w:ascii="Symbol" w:hAnsi="Symbol"/>
      </w:rPr>
    </w:lvl>
    <w:lvl w:ilvl="8">
      <w:start w:val="1"/>
      <w:numFmt w:val="decimal"/>
      <w:lvlText w:val="%1.%2.%3.%4.%5.%6.%7.%8.%9."/>
      <w:lvlJc w:val="left"/>
      <w:pPr>
        <w:tabs>
          <w:tab w:val="num" w:pos="5040"/>
        </w:tabs>
        <w:ind w:left="4320" w:hanging="1440"/>
      </w:pPr>
      <w:rPr>
        <w:rFonts w:ascii="Symbol" w:hAnsi="Symbol"/>
      </w:rPr>
    </w:lvl>
  </w:abstractNum>
  <w:abstractNum w:abstractNumId="19" w15:restartNumberingAfterBreak="0">
    <w:nsid w:val="00000014"/>
    <w:multiLevelType w:val="multilevel"/>
    <w:tmpl w:val="00000014"/>
    <w:name w:val="WW8Num20"/>
    <w:lvl w:ilvl="0">
      <w:start w:val="1"/>
      <w:numFmt w:val="bullet"/>
      <w:pStyle w:val="listLettered"/>
      <w:lvlText w:val=""/>
      <w:lvlJc w:val="left"/>
      <w:pPr>
        <w:tabs>
          <w:tab w:val="num" w:pos="1440"/>
        </w:tabs>
        <w:ind w:left="1440" w:hanging="360"/>
      </w:pPr>
      <w:rPr>
        <w:rFonts w:ascii="Symbol" w:hAnsi="Symbol"/>
        <w:sz w:val="28"/>
      </w:rPr>
    </w:lvl>
    <w:lvl w:ilvl="1">
      <w:start w:val="1"/>
      <w:numFmt w:val="bullet"/>
      <w:lvlText w:val=""/>
      <w:lvlJc w:val="left"/>
      <w:pPr>
        <w:tabs>
          <w:tab w:val="num" w:pos="1440"/>
        </w:tabs>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sz w:val="28"/>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sz w:val="28"/>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singleLevel"/>
    <w:tmpl w:val="00000015"/>
    <w:name w:val="WW8Num21"/>
    <w:lvl w:ilvl="0">
      <w:start w:val="1"/>
      <w:numFmt w:val="bullet"/>
      <w:pStyle w:val="a1"/>
      <w:lvlText w:val=""/>
      <w:lvlJc w:val="left"/>
      <w:pPr>
        <w:tabs>
          <w:tab w:val="num" w:pos="720"/>
        </w:tabs>
        <w:ind w:left="720" w:hanging="360"/>
      </w:pPr>
      <w:rPr>
        <w:rFonts w:ascii="Symbol" w:hAnsi="Symbol"/>
      </w:rPr>
    </w:lvl>
  </w:abstractNum>
  <w:abstractNum w:abstractNumId="21" w15:restartNumberingAfterBreak="0">
    <w:nsid w:val="00000016"/>
    <w:multiLevelType w:val="singleLevel"/>
    <w:tmpl w:val="00000016"/>
    <w:name w:val="WW8Num22"/>
    <w:lvl w:ilvl="0">
      <w:start w:val="1"/>
      <w:numFmt w:val="bullet"/>
      <w:pStyle w:val="30"/>
      <w:lvlText w:val=""/>
      <w:lvlJc w:val="left"/>
      <w:pPr>
        <w:tabs>
          <w:tab w:val="num" w:pos="0"/>
        </w:tabs>
        <w:ind w:left="2880" w:hanging="360"/>
      </w:pPr>
      <w:rPr>
        <w:rFonts w:ascii="Symbol" w:hAnsi="Symbol" w:cs="Times New Roman"/>
      </w:rPr>
    </w:lvl>
  </w:abstractNum>
  <w:abstractNum w:abstractNumId="22" w15:restartNumberingAfterBreak="0">
    <w:nsid w:val="03AA4D28"/>
    <w:multiLevelType w:val="hybridMultilevel"/>
    <w:tmpl w:val="761471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03AF796B"/>
    <w:multiLevelType w:val="hybridMultilevel"/>
    <w:tmpl w:val="BB0A243E"/>
    <w:lvl w:ilvl="0" w:tplc="0419000F">
      <w:start w:val="1"/>
      <w:numFmt w:val="decimal"/>
      <w:lvlText w:val="%1."/>
      <w:lvlJc w:val="left"/>
      <w:pPr>
        <w:ind w:left="924" w:hanging="360"/>
      </w:pPr>
    </w:lvl>
    <w:lvl w:ilvl="1" w:tplc="04190019" w:tentative="1">
      <w:start w:val="1"/>
      <w:numFmt w:val="lowerLetter"/>
      <w:lvlText w:val="%2."/>
      <w:lvlJc w:val="left"/>
      <w:pPr>
        <w:ind w:left="1644" w:hanging="360"/>
      </w:pPr>
    </w:lvl>
    <w:lvl w:ilvl="2" w:tplc="0419001B" w:tentative="1">
      <w:start w:val="1"/>
      <w:numFmt w:val="lowerRoman"/>
      <w:lvlText w:val="%3."/>
      <w:lvlJc w:val="right"/>
      <w:pPr>
        <w:ind w:left="2364" w:hanging="180"/>
      </w:pPr>
    </w:lvl>
    <w:lvl w:ilvl="3" w:tplc="0419000F" w:tentative="1">
      <w:start w:val="1"/>
      <w:numFmt w:val="decimal"/>
      <w:lvlText w:val="%4."/>
      <w:lvlJc w:val="left"/>
      <w:pPr>
        <w:ind w:left="3084" w:hanging="360"/>
      </w:pPr>
    </w:lvl>
    <w:lvl w:ilvl="4" w:tplc="04190019" w:tentative="1">
      <w:start w:val="1"/>
      <w:numFmt w:val="lowerLetter"/>
      <w:lvlText w:val="%5."/>
      <w:lvlJc w:val="left"/>
      <w:pPr>
        <w:ind w:left="3804" w:hanging="360"/>
      </w:pPr>
    </w:lvl>
    <w:lvl w:ilvl="5" w:tplc="0419001B" w:tentative="1">
      <w:start w:val="1"/>
      <w:numFmt w:val="lowerRoman"/>
      <w:lvlText w:val="%6."/>
      <w:lvlJc w:val="right"/>
      <w:pPr>
        <w:ind w:left="4524" w:hanging="180"/>
      </w:pPr>
    </w:lvl>
    <w:lvl w:ilvl="6" w:tplc="0419000F" w:tentative="1">
      <w:start w:val="1"/>
      <w:numFmt w:val="decimal"/>
      <w:lvlText w:val="%7."/>
      <w:lvlJc w:val="left"/>
      <w:pPr>
        <w:ind w:left="5244" w:hanging="360"/>
      </w:pPr>
    </w:lvl>
    <w:lvl w:ilvl="7" w:tplc="04190019" w:tentative="1">
      <w:start w:val="1"/>
      <w:numFmt w:val="lowerLetter"/>
      <w:lvlText w:val="%8."/>
      <w:lvlJc w:val="left"/>
      <w:pPr>
        <w:ind w:left="5964" w:hanging="360"/>
      </w:pPr>
    </w:lvl>
    <w:lvl w:ilvl="8" w:tplc="0419001B" w:tentative="1">
      <w:start w:val="1"/>
      <w:numFmt w:val="lowerRoman"/>
      <w:lvlText w:val="%9."/>
      <w:lvlJc w:val="right"/>
      <w:pPr>
        <w:ind w:left="6684" w:hanging="180"/>
      </w:pPr>
    </w:lvl>
  </w:abstractNum>
  <w:abstractNum w:abstractNumId="24" w15:restartNumberingAfterBreak="0">
    <w:nsid w:val="0ACF54D1"/>
    <w:multiLevelType w:val="hybridMultilevel"/>
    <w:tmpl w:val="2C8EABD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0EA6205E"/>
    <w:multiLevelType w:val="hybridMultilevel"/>
    <w:tmpl w:val="C128947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15214AAC"/>
    <w:multiLevelType w:val="hybridMultilevel"/>
    <w:tmpl w:val="F4D42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94362A8"/>
    <w:multiLevelType w:val="multilevel"/>
    <w:tmpl w:val="9BBAC0A4"/>
    <w:lvl w:ilvl="0">
      <w:start w:val="1"/>
      <w:numFmt w:val="decimal"/>
      <w:lvlText w:val="%1."/>
      <w:lvlJc w:val="left"/>
      <w:pPr>
        <w:tabs>
          <w:tab w:val="num" w:pos="0"/>
        </w:tabs>
        <w:ind w:left="2160" w:hanging="2160"/>
      </w:pPr>
      <w:rPr>
        <w:rFonts w:ascii="Times New Roman" w:hAnsi="Times New Roman" w:cs="Times New Roman" w:hint="default"/>
      </w:rPr>
    </w:lvl>
    <w:lvl w:ilvl="1">
      <w:start w:val="1"/>
      <w:numFmt w:val="decimal"/>
      <w:lvlText w:val="%1.%2."/>
      <w:lvlJc w:val="left"/>
      <w:pPr>
        <w:tabs>
          <w:tab w:val="num" w:pos="1440"/>
        </w:tabs>
        <w:ind w:left="2880" w:hanging="2029"/>
      </w:pPr>
      <w:rPr>
        <w:rFonts w:ascii="Times New Roman" w:hAnsi="Times New Roman" w:cs="Times New Roman" w:hint="default"/>
      </w:rPr>
    </w:lvl>
    <w:lvl w:ilvl="2">
      <w:start w:val="1"/>
      <w:numFmt w:val="decimal"/>
      <w:lvlText w:val="%1.%2.%3."/>
      <w:lvlJc w:val="left"/>
      <w:pPr>
        <w:tabs>
          <w:tab w:val="num" w:pos="3569"/>
        </w:tabs>
        <w:ind w:left="5585" w:hanging="2750"/>
      </w:pPr>
      <w:rPr>
        <w:rFonts w:ascii="Times New Roman" w:hAnsi="Times New Roman" w:cs="Times New Roman" w:hint="default"/>
      </w:rPr>
    </w:lvl>
    <w:lvl w:ilvl="3">
      <w:start w:val="1"/>
      <w:numFmt w:val="decimal"/>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28" w15:restartNumberingAfterBreak="0">
    <w:nsid w:val="1A7234DB"/>
    <w:multiLevelType w:val="hybridMultilevel"/>
    <w:tmpl w:val="0612621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AFD0BA8"/>
    <w:multiLevelType w:val="hybridMultilevel"/>
    <w:tmpl w:val="D7C42D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1FD143F9"/>
    <w:multiLevelType w:val="hybridMultilevel"/>
    <w:tmpl w:val="F3D24BB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15:restartNumberingAfterBreak="0">
    <w:nsid w:val="214A4B96"/>
    <w:multiLevelType w:val="hybridMultilevel"/>
    <w:tmpl w:val="D9DA39E0"/>
    <w:lvl w:ilvl="0" w:tplc="9D7883DA">
      <w:numFmt w:val="bullet"/>
      <w:lvlText w:val="•"/>
      <w:lvlJc w:val="left"/>
      <w:pPr>
        <w:ind w:left="1440" w:hanging="72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8697B63"/>
    <w:multiLevelType w:val="multilevel"/>
    <w:tmpl w:val="9BBAC0A4"/>
    <w:lvl w:ilvl="0">
      <w:start w:val="1"/>
      <w:numFmt w:val="decimal"/>
      <w:lvlText w:val="%1."/>
      <w:lvlJc w:val="left"/>
      <w:pPr>
        <w:tabs>
          <w:tab w:val="num" w:pos="0"/>
        </w:tabs>
        <w:ind w:left="2160" w:hanging="2160"/>
      </w:pPr>
      <w:rPr>
        <w:rFonts w:ascii="Times New Roman" w:hAnsi="Times New Roman" w:cs="Times New Roman" w:hint="default"/>
      </w:rPr>
    </w:lvl>
    <w:lvl w:ilvl="1">
      <w:start w:val="1"/>
      <w:numFmt w:val="decimal"/>
      <w:lvlText w:val="%1.%2."/>
      <w:lvlJc w:val="left"/>
      <w:pPr>
        <w:tabs>
          <w:tab w:val="num" w:pos="1440"/>
        </w:tabs>
        <w:ind w:left="2880" w:hanging="2029"/>
      </w:pPr>
      <w:rPr>
        <w:rFonts w:ascii="Times New Roman" w:hAnsi="Times New Roman" w:cs="Times New Roman" w:hint="default"/>
      </w:rPr>
    </w:lvl>
    <w:lvl w:ilvl="2">
      <w:start w:val="1"/>
      <w:numFmt w:val="decimal"/>
      <w:lvlText w:val="%1.%2.%3."/>
      <w:lvlJc w:val="left"/>
      <w:pPr>
        <w:tabs>
          <w:tab w:val="num" w:pos="3569"/>
        </w:tabs>
        <w:ind w:left="5585" w:hanging="2750"/>
      </w:pPr>
      <w:rPr>
        <w:rFonts w:ascii="Times New Roman" w:hAnsi="Times New Roman" w:cs="Times New Roman" w:hint="default"/>
      </w:rPr>
    </w:lvl>
    <w:lvl w:ilvl="3">
      <w:start w:val="1"/>
      <w:numFmt w:val="decimal"/>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33" w15:restartNumberingAfterBreak="0">
    <w:nsid w:val="306B4800"/>
    <w:multiLevelType w:val="hybridMultilevel"/>
    <w:tmpl w:val="C6F2B9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29408AD"/>
    <w:multiLevelType w:val="hybridMultilevel"/>
    <w:tmpl w:val="D54EA19A"/>
    <w:lvl w:ilvl="0" w:tplc="9D7883DA">
      <w:numFmt w:val="bullet"/>
      <w:lvlText w:val="•"/>
      <w:lvlJc w:val="left"/>
      <w:pPr>
        <w:ind w:left="1440" w:hanging="72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15:restartNumberingAfterBreak="0">
    <w:nsid w:val="395C3A81"/>
    <w:multiLevelType w:val="hybridMultilevel"/>
    <w:tmpl w:val="672C8E5C"/>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FCB0018"/>
    <w:multiLevelType w:val="hybridMultilevel"/>
    <w:tmpl w:val="70E47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10A21BE"/>
    <w:multiLevelType w:val="hybridMultilevel"/>
    <w:tmpl w:val="801E826A"/>
    <w:lvl w:ilvl="0" w:tplc="9D7883DA">
      <w:numFmt w:val="bullet"/>
      <w:lvlText w:val="•"/>
      <w:lvlJc w:val="left"/>
      <w:pPr>
        <w:ind w:left="2160" w:hanging="72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516B46D3"/>
    <w:multiLevelType w:val="hybridMultilevel"/>
    <w:tmpl w:val="4602155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51835D7D"/>
    <w:multiLevelType w:val="multilevel"/>
    <w:tmpl w:val="00000001"/>
    <w:lvl w:ilvl="0">
      <w:start w:val="1"/>
      <w:numFmt w:val="decimal"/>
      <w:lvlText w:val="%1."/>
      <w:lvlJc w:val="left"/>
      <w:pPr>
        <w:tabs>
          <w:tab w:val="num" w:pos="0"/>
        </w:tabs>
        <w:ind w:left="2160" w:hanging="2160"/>
      </w:pPr>
      <w:rPr>
        <w:rFonts w:ascii="Symbol" w:hAnsi="Symbol"/>
      </w:rPr>
    </w:lvl>
    <w:lvl w:ilvl="1">
      <w:start w:val="1"/>
      <w:numFmt w:val="decimal"/>
      <w:lvlText w:val="%1.%2."/>
      <w:lvlJc w:val="left"/>
      <w:pPr>
        <w:tabs>
          <w:tab w:val="num" w:pos="1440"/>
        </w:tabs>
        <w:ind w:left="2880" w:hanging="2029"/>
      </w:pPr>
      <w:rPr>
        <w:rFonts w:ascii="Symbol" w:hAnsi="Symbol"/>
      </w:rPr>
    </w:lvl>
    <w:lvl w:ilvl="2">
      <w:start w:val="1"/>
      <w:numFmt w:val="decimal"/>
      <w:lvlText w:val="%1.%2.%3."/>
      <w:lvlJc w:val="left"/>
      <w:pPr>
        <w:tabs>
          <w:tab w:val="num" w:pos="1584"/>
        </w:tabs>
        <w:ind w:left="3600" w:hanging="2750"/>
      </w:pPr>
      <w:rPr>
        <w:rFonts w:ascii="Symbol" w:hAnsi="Symbol"/>
      </w:rPr>
    </w:lvl>
    <w:lvl w:ilvl="3">
      <w:start w:val="1"/>
      <w:numFmt w:val="decimal"/>
      <w:lvlText w:val="%1.%2.%3.%4."/>
      <w:lvlJc w:val="left"/>
      <w:pPr>
        <w:tabs>
          <w:tab w:val="num" w:pos="1800"/>
        </w:tabs>
        <w:ind w:left="4590" w:hanging="3740"/>
      </w:pPr>
      <w:rPr>
        <w:rFonts w:ascii="Times" w:hAnsi="Times" w:cs="Times New Roman"/>
        <w:b/>
        <w:i w:val="0"/>
        <w:sz w:val="24"/>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40" w15:restartNumberingAfterBreak="0">
    <w:nsid w:val="520F59D5"/>
    <w:multiLevelType w:val="hybridMultilevel"/>
    <w:tmpl w:val="3788E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79E7EE0"/>
    <w:multiLevelType w:val="multilevel"/>
    <w:tmpl w:val="9BBAC0A4"/>
    <w:lvl w:ilvl="0">
      <w:start w:val="1"/>
      <w:numFmt w:val="decimal"/>
      <w:lvlText w:val="%1."/>
      <w:lvlJc w:val="left"/>
      <w:pPr>
        <w:tabs>
          <w:tab w:val="num" w:pos="0"/>
        </w:tabs>
        <w:ind w:left="2160" w:hanging="2160"/>
      </w:pPr>
      <w:rPr>
        <w:rFonts w:ascii="Times New Roman" w:hAnsi="Times New Roman" w:cs="Times New Roman" w:hint="default"/>
      </w:rPr>
    </w:lvl>
    <w:lvl w:ilvl="1">
      <w:start w:val="1"/>
      <w:numFmt w:val="decimal"/>
      <w:lvlText w:val="%1.%2."/>
      <w:lvlJc w:val="left"/>
      <w:pPr>
        <w:tabs>
          <w:tab w:val="num" w:pos="1440"/>
        </w:tabs>
        <w:ind w:left="2880" w:hanging="2029"/>
      </w:pPr>
      <w:rPr>
        <w:rFonts w:ascii="Times New Roman" w:hAnsi="Times New Roman" w:cs="Times New Roman" w:hint="default"/>
      </w:rPr>
    </w:lvl>
    <w:lvl w:ilvl="2">
      <w:start w:val="1"/>
      <w:numFmt w:val="decimal"/>
      <w:lvlText w:val="%1.%2.%3."/>
      <w:lvlJc w:val="left"/>
      <w:pPr>
        <w:tabs>
          <w:tab w:val="num" w:pos="3569"/>
        </w:tabs>
        <w:ind w:left="5585" w:hanging="2750"/>
      </w:pPr>
      <w:rPr>
        <w:rFonts w:ascii="Times New Roman" w:hAnsi="Times New Roman" w:cs="Times New Roman" w:hint="default"/>
      </w:rPr>
    </w:lvl>
    <w:lvl w:ilvl="3">
      <w:start w:val="1"/>
      <w:numFmt w:val="decimal"/>
      <w:lvlText w:val="%1.%2.%3.%4."/>
      <w:lvlJc w:val="left"/>
      <w:pPr>
        <w:tabs>
          <w:tab w:val="num" w:pos="1800"/>
        </w:tabs>
        <w:ind w:left="4590" w:hanging="3740"/>
      </w:pPr>
      <w:rPr>
        <w:rFonts w:ascii="Times New Roman" w:hAnsi="Times New Roman" w:cs="Times New Roman" w:hint="default"/>
        <w:b/>
        <w:i w:val="0"/>
        <w:sz w:val="24"/>
        <w:szCs w:val="28"/>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42" w15:restartNumberingAfterBreak="0">
    <w:nsid w:val="5E6C2E8D"/>
    <w:multiLevelType w:val="hybridMultilevel"/>
    <w:tmpl w:val="E52EC5A0"/>
    <w:lvl w:ilvl="0" w:tplc="4FB08E46">
      <w:start w:val="1"/>
      <w:numFmt w:val="decimal"/>
      <w:lvlText w:val="%1.1.1.1"/>
      <w:lvlJc w:val="left"/>
      <w:pPr>
        <w:ind w:left="1570" w:hanging="360"/>
      </w:pPr>
      <w:rPr>
        <w:rFonts w:ascii="Times New Roman" w:hAnsi="Times New Roman" w:hint="default"/>
        <w:b/>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4FB08E46">
      <w:start w:val="1"/>
      <w:numFmt w:val="decimal"/>
      <w:lvlText w:val="%4.1.1.1"/>
      <w:lvlJc w:val="left"/>
      <w:pPr>
        <w:ind w:left="2880" w:hanging="360"/>
      </w:pPr>
      <w:rPr>
        <w:rFonts w:ascii="Times New Roman" w:hAnsi="Times New Roman" w:hint="default"/>
        <w:b/>
        <w:i w:val="0"/>
        <w:sz w:val="28"/>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EE11F75"/>
    <w:multiLevelType w:val="hybridMultilevel"/>
    <w:tmpl w:val="12A00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3A44EE0"/>
    <w:multiLevelType w:val="hybridMultilevel"/>
    <w:tmpl w:val="550E58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6CF823D0"/>
    <w:multiLevelType w:val="hybridMultilevel"/>
    <w:tmpl w:val="59EAC4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061EF9"/>
    <w:multiLevelType w:val="hybridMultilevel"/>
    <w:tmpl w:val="EBEEC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28B0E16"/>
    <w:multiLevelType w:val="hybridMultilevel"/>
    <w:tmpl w:val="0D5A824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8" w15:restartNumberingAfterBreak="0">
    <w:nsid w:val="761C60DD"/>
    <w:multiLevelType w:val="hybridMultilevel"/>
    <w:tmpl w:val="AE98A3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200D5B"/>
    <w:multiLevelType w:val="hybridMultilevel"/>
    <w:tmpl w:val="2452A1B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48"/>
  </w:num>
  <w:num w:numId="24">
    <w:abstractNumId w:val="33"/>
  </w:num>
  <w:num w:numId="25">
    <w:abstractNumId w:val="39"/>
  </w:num>
  <w:num w:numId="26">
    <w:abstractNumId w:val="44"/>
  </w:num>
  <w:num w:numId="27">
    <w:abstractNumId w:val="34"/>
  </w:num>
  <w:num w:numId="28">
    <w:abstractNumId w:val="31"/>
  </w:num>
  <w:num w:numId="29">
    <w:abstractNumId w:val="37"/>
  </w:num>
  <w:num w:numId="30">
    <w:abstractNumId w:val="29"/>
  </w:num>
  <w:num w:numId="31">
    <w:abstractNumId w:val="40"/>
  </w:num>
  <w:num w:numId="32">
    <w:abstractNumId w:val="42"/>
  </w:num>
  <w:num w:numId="33">
    <w:abstractNumId w:val="22"/>
  </w:num>
  <w:num w:numId="34">
    <w:abstractNumId w:val="38"/>
  </w:num>
  <w:num w:numId="35">
    <w:abstractNumId w:val="28"/>
  </w:num>
  <w:num w:numId="36">
    <w:abstractNumId w:val="35"/>
  </w:num>
  <w:num w:numId="37">
    <w:abstractNumId w:val="49"/>
  </w:num>
  <w:num w:numId="38">
    <w:abstractNumId w:val="47"/>
  </w:num>
  <w:num w:numId="39">
    <w:abstractNumId w:val="30"/>
  </w:num>
  <w:num w:numId="40">
    <w:abstractNumId w:val="43"/>
  </w:num>
  <w:num w:numId="41">
    <w:abstractNumId w:val="46"/>
  </w:num>
  <w:num w:numId="42">
    <w:abstractNumId w:val="32"/>
  </w:num>
  <w:num w:numId="43">
    <w:abstractNumId w:val="41"/>
  </w:num>
  <w:num w:numId="44">
    <w:abstractNumId w:val="27"/>
  </w:num>
  <w:num w:numId="45">
    <w:abstractNumId w:val="24"/>
  </w:num>
  <w:num w:numId="46">
    <w:abstractNumId w:val="36"/>
  </w:num>
  <w:num w:numId="47">
    <w:abstractNumId w:val="45"/>
  </w:num>
  <w:num w:numId="48">
    <w:abstractNumId w:val="26"/>
  </w:num>
  <w:num w:numId="49">
    <w:abstractNumId w:val="2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defaultTableStyle w:val="a2"/>
  <w:drawingGridHorizontalSpacing w:val="140"/>
  <w:drawingGridVerticalSpacing w:val="0"/>
  <w:displayHorizontalDrawingGridEvery w:val="0"/>
  <w:displayVerticalDrawingGridEvery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B6904"/>
    <w:rsid w:val="00002492"/>
    <w:rsid w:val="0001421B"/>
    <w:rsid w:val="00016024"/>
    <w:rsid w:val="00037BC5"/>
    <w:rsid w:val="000638EE"/>
    <w:rsid w:val="00063D28"/>
    <w:rsid w:val="00073B60"/>
    <w:rsid w:val="000A167D"/>
    <w:rsid w:val="000B6F79"/>
    <w:rsid w:val="000D4380"/>
    <w:rsid w:val="000F36D3"/>
    <w:rsid w:val="00137160"/>
    <w:rsid w:val="00145424"/>
    <w:rsid w:val="00156A07"/>
    <w:rsid w:val="001658FD"/>
    <w:rsid w:val="001A477E"/>
    <w:rsid w:val="001E24D6"/>
    <w:rsid w:val="00266B8A"/>
    <w:rsid w:val="00277B38"/>
    <w:rsid w:val="00313C45"/>
    <w:rsid w:val="003B68FF"/>
    <w:rsid w:val="003E56AC"/>
    <w:rsid w:val="003E61D3"/>
    <w:rsid w:val="003F0E0A"/>
    <w:rsid w:val="00411C67"/>
    <w:rsid w:val="00414D27"/>
    <w:rsid w:val="0042098D"/>
    <w:rsid w:val="00453D4F"/>
    <w:rsid w:val="00470539"/>
    <w:rsid w:val="00473A9E"/>
    <w:rsid w:val="004847FC"/>
    <w:rsid w:val="004A3F07"/>
    <w:rsid w:val="004A57F4"/>
    <w:rsid w:val="004A5863"/>
    <w:rsid w:val="004B40F0"/>
    <w:rsid w:val="004C3398"/>
    <w:rsid w:val="004C364D"/>
    <w:rsid w:val="00502C21"/>
    <w:rsid w:val="0051254C"/>
    <w:rsid w:val="0058391D"/>
    <w:rsid w:val="00596EA9"/>
    <w:rsid w:val="005A1A9F"/>
    <w:rsid w:val="005A2134"/>
    <w:rsid w:val="005C7304"/>
    <w:rsid w:val="005E19F2"/>
    <w:rsid w:val="00604BB9"/>
    <w:rsid w:val="0061233B"/>
    <w:rsid w:val="00614B35"/>
    <w:rsid w:val="00651006"/>
    <w:rsid w:val="0066165B"/>
    <w:rsid w:val="006710B4"/>
    <w:rsid w:val="006772EA"/>
    <w:rsid w:val="00683262"/>
    <w:rsid w:val="006A719A"/>
    <w:rsid w:val="006B073E"/>
    <w:rsid w:val="00700012"/>
    <w:rsid w:val="00717E9F"/>
    <w:rsid w:val="00724E98"/>
    <w:rsid w:val="00724EF4"/>
    <w:rsid w:val="0072545A"/>
    <w:rsid w:val="007E3BD0"/>
    <w:rsid w:val="007E749B"/>
    <w:rsid w:val="008012B5"/>
    <w:rsid w:val="00810BC1"/>
    <w:rsid w:val="00835B8B"/>
    <w:rsid w:val="008376CD"/>
    <w:rsid w:val="0085064A"/>
    <w:rsid w:val="0085729E"/>
    <w:rsid w:val="008606E4"/>
    <w:rsid w:val="00873F60"/>
    <w:rsid w:val="00890CDD"/>
    <w:rsid w:val="008B6904"/>
    <w:rsid w:val="008D24A0"/>
    <w:rsid w:val="008E6886"/>
    <w:rsid w:val="0090368E"/>
    <w:rsid w:val="00913196"/>
    <w:rsid w:val="00933632"/>
    <w:rsid w:val="00935DEE"/>
    <w:rsid w:val="009472A5"/>
    <w:rsid w:val="00972941"/>
    <w:rsid w:val="00975CE7"/>
    <w:rsid w:val="009C3EC4"/>
    <w:rsid w:val="00A31434"/>
    <w:rsid w:val="00AB2608"/>
    <w:rsid w:val="00AB3ED2"/>
    <w:rsid w:val="00AD203D"/>
    <w:rsid w:val="00BC0A2F"/>
    <w:rsid w:val="00BC1CDF"/>
    <w:rsid w:val="00C07DFE"/>
    <w:rsid w:val="00C353B1"/>
    <w:rsid w:val="00C532A0"/>
    <w:rsid w:val="00C91AC4"/>
    <w:rsid w:val="00CB190A"/>
    <w:rsid w:val="00CB2EEF"/>
    <w:rsid w:val="00D3609F"/>
    <w:rsid w:val="00D4794B"/>
    <w:rsid w:val="00DC3FA3"/>
    <w:rsid w:val="00DD2088"/>
    <w:rsid w:val="00DD70B0"/>
    <w:rsid w:val="00DE2EB5"/>
    <w:rsid w:val="00DE71FD"/>
    <w:rsid w:val="00E20E18"/>
    <w:rsid w:val="00E31F41"/>
    <w:rsid w:val="00E37F50"/>
    <w:rsid w:val="00E43F32"/>
    <w:rsid w:val="00E50EE7"/>
    <w:rsid w:val="00E578AD"/>
    <w:rsid w:val="00E60AF8"/>
    <w:rsid w:val="00E6439B"/>
    <w:rsid w:val="00E75EE9"/>
    <w:rsid w:val="00EA6BC8"/>
    <w:rsid w:val="00EE7C4C"/>
    <w:rsid w:val="00F07C3E"/>
    <w:rsid w:val="00F32A84"/>
    <w:rsid w:val="00F54A42"/>
    <w:rsid w:val="00F65B0F"/>
    <w:rsid w:val="00FB3FCE"/>
    <w:rsid w:val="00FB7ADD"/>
    <w:rsid w:val="00FC15AD"/>
    <w:rsid w:val="00FF30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457A1D6"/>
  <w15:chartTrackingRefBased/>
  <w15:docId w15:val="{21C3023A-6E5A-4C8C-9FB1-7BC2B5FA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suppressAutoHyphens/>
      <w:jc w:val="both"/>
    </w:pPr>
    <w:rPr>
      <w:rFonts w:ascii="ГОСТ тип А" w:hAnsi="ГОСТ тип А"/>
      <w:i/>
      <w:sz w:val="28"/>
      <w:lang w:eastAsia="ar-SA"/>
    </w:rPr>
  </w:style>
  <w:style w:type="paragraph" w:styleId="1">
    <w:name w:val="heading 1"/>
    <w:basedOn w:val="a2"/>
    <w:next w:val="a2"/>
    <w:qFormat/>
    <w:pPr>
      <w:keepNext/>
      <w:pageBreakBefore/>
      <w:numPr>
        <w:numId w:val="1"/>
      </w:numPr>
      <w:spacing w:before="160" w:after="240"/>
      <w:jc w:val="left"/>
      <w:outlineLvl w:val="0"/>
    </w:pPr>
    <w:rPr>
      <w:rFonts w:ascii="Times New Roman" w:hAnsi="Times New Roman"/>
      <w:b/>
      <w:i w:val="0"/>
      <w:sz w:val="24"/>
    </w:rPr>
  </w:style>
  <w:style w:type="paragraph" w:styleId="2">
    <w:name w:val="heading 2"/>
    <w:basedOn w:val="a2"/>
    <w:next w:val="a2"/>
    <w:qFormat/>
    <w:pPr>
      <w:keepNext/>
      <w:numPr>
        <w:ilvl w:val="1"/>
        <w:numId w:val="1"/>
      </w:numPr>
      <w:spacing w:before="160" w:after="240"/>
      <w:jc w:val="left"/>
      <w:outlineLvl w:val="1"/>
    </w:pPr>
    <w:rPr>
      <w:rFonts w:ascii="Times New Roman" w:hAnsi="Times New Roman" w:cs="Arial"/>
      <w:b/>
      <w:bCs/>
      <w:i w:val="0"/>
      <w:iCs/>
      <w:sz w:val="24"/>
      <w:szCs w:val="28"/>
    </w:rPr>
  </w:style>
  <w:style w:type="paragraph" w:styleId="3">
    <w:name w:val="heading 3"/>
    <w:basedOn w:val="a2"/>
    <w:next w:val="a2"/>
    <w:link w:val="32"/>
    <w:qFormat/>
    <w:pPr>
      <w:keepNext/>
      <w:numPr>
        <w:ilvl w:val="2"/>
        <w:numId w:val="1"/>
      </w:numPr>
      <w:spacing w:before="160" w:after="300"/>
      <w:jc w:val="left"/>
      <w:outlineLvl w:val="2"/>
    </w:pPr>
    <w:rPr>
      <w:rFonts w:ascii="Times New Roman" w:hAnsi="Times New Roman" w:cs="Arial"/>
      <w:b/>
      <w:bCs/>
      <w:i w:val="0"/>
      <w:sz w:val="24"/>
      <w:szCs w:val="26"/>
    </w:rPr>
  </w:style>
  <w:style w:type="paragraph" w:styleId="4">
    <w:name w:val="heading 4"/>
    <w:basedOn w:val="a2"/>
    <w:next w:val="a2"/>
    <w:qFormat/>
    <w:pPr>
      <w:keepNext/>
      <w:numPr>
        <w:ilvl w:val="3"/>
        <w:numId w:val="1"/>
      </w:numPr>
      <w:spacing w:before="160" w:after="300"/>
      <w:ind w:left="1208" w:hanging="357"/>
      <w:outlineLvl w:val="3"/>
    </w:pPr>
    <w:rPr>
      <w:rFonts w:ascii="Times New Roman" w:hAnsi="Times New Roman"/>
      <w:b/>
      <w:bCs/>
      <w:i w:val="0"/>
      <w:sz w:val="24"/>
      <w:szCs w:val="28"/>
    </w:rPr>
  </w:style>
  <w:style w:type="paragraph" w:styleId="5">
    <w:name w:val="heading 5"/>
    <w:basedOn w:val="a2"/>
    <w:next w:val="a2"/>
    <w:qFormat/>
    <w:pPr>
      <w:numPr>
        <w:ilvl w:val="4"/>
        <w:numId w:val="1"/>
      </w:numPr>
      <w:spacing w:before="240" w:after="60"/>
      <w:outlineLvl w:val="4"/>
    </w:pPr>
    <w:rPr>
      <w:rFonts w:ascii="Calibri" w:hAnsi="Calibri"/>
      <w:b/>
      <w:bCs/>
      <w:iCs/>
      <w:sz w:val="26"/>
      <w:szCs w:val="26"/>
    </w:rPr>
  </w:style>
  <w:style w:type="paragraph" w:styleId="6">
    <w:name w:val="heading 6"/>
    <w:basedOn w:val="a2"/>
    <w:next w:val="a2"/>
    <w:qFormat/>
    <w:pPr>
      <w:numPr>
        <w:ilvl w:val="5"/>
        <w:numId w:val="1"/>
      </w:numPr>
      <w:spacing w:before="240" w:after="60"/>
      <w:outlineLvl w:val="5"/>
    </w:pPr>
    <w:rPr>
      <w:rFonts w:ascii="Calibri" w:hAnsi="Calibri"/>
      <w:b/>
      <w:bCs/>
      <w:sz w:val="22"/>
      <w:szCs w:val="22"/>
    </w:rPr>
  </w:style>
  <w:style w:type="paragraph" w:styleId="7">
    <w:name w:val="heading 7"/>
    <w:basedOn w:val="a2"/>
    <w:next w:val="a2"/>
    <w:qFormat/>
    <w:pPr>
      <w:numPr>
        <w:ilvl w:val="6"/>
        <w:numId w:val="1"/>
      </w:numPr>
      <w:spacing w:before="240" w:after="120" w:line="360" w:lineRule="auto"/>
      <w:jc w:val="left"/>
      <w:outlineLvl w:val="6"/>
    </w:pPr>
    <w:rPr>
      <w:rFonts w:ascii="Arial" w:hAnsi="Arial" w:cs="Arial"/>
      <w:iCs/>
      <w:sz w:val="24"/>
      <w:szCs w:val="24"/>
    </w:rPr>
  </w:style>
  <w:style w:type="paragraph" w:styleId="8">
    <w:name w:val="heading 8"/>
    <w:basedOn w:val="a2"/>
    <w:next w:val="a2"/>
    <w:qFormat/>
    <w:pPr>
      <w:numPr>
        <w:ilvl w:val="7"/>
        <w:numId w:val="1"/>
      </w:numPr>
      <w:spacing w:before="240" w:after="120" w:line="360" w:lineRule="auto"/>
      <w:jc w:val="left"/>
      <w:outlineLvl w:val="7"/>
    </w:pPr>
    <w:rPr>
      <w:rFonts w:ascii="Arial" w:hAnsi="Arial" w:cs="Arial"/>
      <w:iCs/>
      <w:sz w:val="24"/>
      <w:szCs w:val="24"/>
    </w:rPr>
  </w:style>
  <w:style w:type="paragraph" w:styleId="9">
    <w:name w:val="heading 9"/>
    <w:basedOn w:val="a2"/>
    <w:next w:val="a2"/>
    <w:qFormat/>
    <w:pPr>
      <w:numPr>
        <w:ilvl w:val="8"/>
        <w:numId w:val="1"/>
      </w:numPr>
      <w:spacing w:before="240" w:after="60" w:line="360" w:lineRule="auto"/>
      <w:jc w:val="left"/>
      <w:outlineLvl w:val="8"/>
    </w:pPr>
    <w:rPr>
      <w:rFonts w:ascii="Arial" w:hAnsi="Arial" w:cs="Arial"/>
      <w:i w:val="0"/>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WW8Num1z0">
    <w:name w:val="WW8Num1z0"/>
    <w:rPr>
      <w:rFonts w:ascii="Symbol" w:hAnsi="Symbol"/>
    </w:rPr>
  </w:style>
  <w:style w:type="character" w:customStyle="1" w:styleId="WW8Num1z3">
    <w:name w:val="WW8Num1z3"/>
    <w:rPr>
      <w:rFonts w:ascii="Times" w:hAnsi="Times" w:cs="Times New Roman"/>
      <w:b/>
      <w:i w:val="0"/>
      <w:sz w:val="24"/>
    </w:rPr>
  </w:style>
  <w:style w:type="character" w:customStyle="1" w:styleId="WW8Num1z4">
    <w:name w:val="WW8Num1z4"/>
    <w:rPr>
      <w:rFonts w:ascii="Times New Roman Bold" w:hAnsi="Times New Roman Bold" w:cs="Times New Roman"/>
      <w:b/>
      <w:i w:val="0"/>
      <w:sz w:val="24"/>
    </w:rPr>
  </w:style>
  <w:style w:type="character" w:customStyle="1" w:styleId="WW8Num1z8">
    <w:name w:val="WW8Num1z8"/>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2z0">
    <w:name w:val="WW8Num2z0"/>
    <w:rPr>
      <w:rFonts w:ascii="Symbol" w:hAnsi="Symbol"/>
    </w:rPr>
  </w:style>
  <w:style w:type="character" w:customStyle="1" w:styleId="WW8Num3z0">
    <w:name w:val="WW8Num3z0"/>
    <w:rPr>
      <w:rFonts w:cs="Times New Roman"/>
    </w:rPr>
  </w:style>
  <w:style w:type="character" w:customStyle="1" w:styleId="WW8Num4z0">
    <w:name w:val="WW8Num4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4z1">
    <w:name w:val="WW8Num4z1"/>
    <w:rPr>
      <w:rFonts w:cs="Times New Roman"/>
    </w:rPr>
  </w:style>
  <w:style w:type="character" w:customStyle="1" w:styleId="WW8Num4z2">
    <w:name w:val="WW8Num4z2"/>
    <w:rPr>
      <w:rFonts w:ascii="Symbol" w:hAnsi="Symbol"/>
    </w:rPr>
  </w:style>
  <w:style w:type="character" w:customStyle="1" w:styleId="WW8Num5z0">
    <w:name w:val="WW8Num5z0"/>
    <w:rPr>
      <w:rFonts w:ascii="Symbol" w:hAnsi="Symbol"/>
    </w:rPr>
  </w:style>
  <w:style w:type="character" w:customStyle="1" w:styleId="WW8Num5z1">
    <w:name w:val="WW8Num5z1"/>
    <w:rPr>
      <w:rFonts w:ascii="Courier New" w:hAnsi="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cs="Times New Roman"/>
    </w:rPr>
  </w:style>
  <w:style w:type="character" w:customStyle="1" w:styleId="WW8Num7z0">
    <w:name w:val="WW8Num7z0"/>
    <w:rPr>
      <w:rFonts w:ascii="Symbol" w:hAnsi="Symbol"/>
    </w:rPr>
  </w:style>
  <w:style w:type="character" w:customStyle="1" w:styleId="WW8Num8z0">
    <w:name w:val="WW8Num8z0"/>
    <w:rPr>
      <w:rFonts w:ascii="Times New Roman" w:hAnsi="Times New Roman" w:cs="Times New Roman"/>
      <w:b w:val="0"/>
      <w:i w:val="0"/>
      <w:sz w:val="24"/>
    </w:rPr>
  </w:style>
  <w:style w:type="character" w:customStyle="1" w:styleId="WW8Num9z0">
    <w:name w:val="WW8Num9z0"/>
    <w:rPr>
      <w:rFonts w:ascii="Symbol" w:hAnsi="Symbol"/>
    </w:rPr>
  </w:style>
  <w:style w:type="character" w:customStyle="1" w:styleId="WW8Num10z0">
    <w:name w:val="WW8Num10z0"/>
    <w:rPr>
      <w:rFonts w:cs="Times New Roman"/>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3z0">
    <w:name w:val="WW8Num13z0"/>
    <w:rPr>
      <w:rFonts w:ascii="Symbol" w:hAnsi="Symbol"/>
    </w:rPr>
  </w:style>
  <w:style w:type="character" w:customStyle="1" w:styleId="WW8Num14z0">
    <w:name w:val="WW8Num14z0"/>
    <w:rPr>
      <w:rFonts w:ascii="Symbol" w:hAnsi="Symbol"/>
    </w:rPr>
  </w:style>
  <w:style w:type="character" w:customStyle="1" w:styleId="WW8Num14z1">
    <w:name w:val="WW8Num14z1"/>
    <w:rPr>
      <w:rFonts w:ascii="Courier New" w:hAnsi="Courier New"/>
    </w:rPr>
  </w:style>
  <w:style w:type="character" w:customStyle="1" w:styleId="WW8Num15z0">
    <w:name w:val="WW8Num15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15z1">
    <w:name w:val="WW8Num15z1"/>
    <w:rPr>
      <w:rFonts w:cs="Times New Roman"/>
    </w:rPr>
  </w:style>
  <w:style w:type="character" w:customStyle="1" w:styleId="WW8Num15z2">
    <w:name w:val="WW8Num15z2"/>
    <w:rPr>
      <w:rFonts w:ascii="Symbol" w:hAnsi="Symbol"/>
      <w:sz w:val="18"/>
    </w:rPr>
  </w:style>
  <w:style w:type="character" w:customStyle="1" w:styleId="WW8Num15z4">
    <w:name w:val="WW8Num15z4"/>
    <w:rPr>
      <w:rFonts w:ascii="Courier New" w:hAnsi="Courier New"/>
    </w:rPr>
  </w:style>
  <w:style w:type="character" w:customStyle="1" w:styleId="WW8Num16z0">
    <w:name w:val="WW8Num16z0"/>
    <w:rPr>
      <w:rFonts w:ascii="Symbol" w:hAnsi="Symbol"/>
      <w:sz w:val="24"/>
    </w:rPr>
  </w:style>
  <w:style w:type="character" w:customStyle="1" w:styleId="WW8Num16z4">
    <w:name w:val="WW8Num16z4"/>
    <w:rPr>
      <w:rFonts w:cs="Times New Roman"/>
    </w:rPr>
  </w:style>
  <w:style w:type="character" w:customStyle="1" w:styleId="WW8Num17z0">
    <w:name w:val="WW8Num17z0"/>
    <w:rPr>
      <w:rFonts w:ascii="Symbol" w:hAnsi="Symbol"/>
    </w:rPr>
  </w:style>
  <w:style w:type="character" w:customStyle="1" w:styleId="WW8Num18z0">
    <w:name w:val="WW8Num18z0"/>
    <w:rPr>
      <w:rFonts w:cs="Times New Roman"/>
    </w:rPr>
  </w:style>
  <w:style w:type="character" w:customStyle="1" w:styleId="WW8Num19z0">
    <w:name w:val="WW8Num19z0"/>
    <w:rPr>
      <w:rFonts w:ascii="Symbol" w:hAnsi="Symbol"/>
    </w:rPr>
  </w:style>
  <w:style w:type="character" w:customStyle="1" w:styleId="WW8Num20z0">
    <w:name w:val="WW8Num20z0"/>
    <w:rPr>
      <w:rFonts w:ascii="Symbol" w:hAnsi="Symbol"/>
      <w:sz w:val="28"/>
    </w:rPr>
  </w:style>
  <w:style w:type="character" w:customStyle="1" w:styleId="WW8Num20z1">
    <w:name w:val="WW8Num20z1"/>
    <w:rPr>
      <w:rFonts w:ascii="Courier New" w:hAnsi="Courier New"/>
    </w:rPr>
  </w:style>
  <w:style w:type="character" w:customStyle="1" w:styleId="WW8Num20z2">
    <w:name w:val="WW8Num20z2"/>
    <w:rPr>
      <w:rFonts w:ascii="Wingdings" w:hAnsi="Wingdings"/>
    </w:rPr>
  </w:style>
  <w:style w:type="character" w:customStyle="1" w:styleId="WW8Num20z4">
    <w:name w:val="WW8Num20z4"/>
    <w:rPr>
      <w:rFonts w:ascii="Courier New" w:hAnsi="Courier New"/>
    </w:rPr>
  </w:style>
  <w:style w:type="character" w:customStyle="1" w:styleId="WW8Num21z0">
    <w:name w:val="WW8Num21z0"/>
    <w:rPr>
      <w:rFonts w:ascii="Symbol" w:hAnsi="Symbol"/>
    </w:rPr>
  </w:style>
  <w:style w:type="character" w:customStyle="1" w:styleId="WW8Num22z0">
    <w:name w:val="WW8Num22z0"/>
    <w:rPr>
      <w:rFonts w:cs="Times New Roman"/>
    </w:rPr>
  </w:style>
  <w:style w:type="character" w:customStyle="1" w:styleId="14">
    <w:name w:val="Основной шрифт абзаца1"/>
  </w:style>
  <w:style w:type="character" w:customStyle="1" w:styleId="WW8Num3z3">
    <w:name w:val="WW8Num3z3"/>
    <w:rPr>
      <w:rFonts w:ascii="Times" w:hAnsi="Times" w:cs="Times New Roman"/>
      <w:b/>
      <w:i w:val="0"/>
      <w:sz w:val="24"/>
    </w:rPr>
  </w:style>
  <w:style w:type="character" w:customStyle="1" w:styleId="WW8Num3z4">
    <w:name w:val="WW8Num3z4"/>
    <w:rPr>
      <w:rFonts w:ascii="Times New Roman Bold" w:hAnsi="Times New Roman Bold" w:cs="Times New Roman"/>
      <w:b/>
      <w:i w:val="0"/>
      <w:sz w:val="24"/>
    </w:rPr>
  </w:style>
  <w:style w:type="character" w:customStyle="1" w:styleId="WW8Num3z8">
    <w:name w:val="WW8Num3z8"/>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7z1">
    <w:name w:val="WW8Num7z1"/>
    <w:rPr>
      <w:rFonts w:ascii="Courier New" w:hAnsi="Courier New"/>
      <w:sz w:val="24"/>
    </w:rPr>
  </w:style>
  <w:style w:type="character" w:customStyle="1" w:styleId="WW8Num7z2">
    <w:name w:val="WW8Num7z2"/>
    <w:rPr>
      <w:rFonts w:ascii="Wingdings" w:hAnsi="Wingdings"/>
    </w:rPr>
  </w:style>
  <w:style w:type="character" w:customStyle="1" w:styleId="WW8Num7z4">
    <w:name w:val="WW8Num7z4"/>
    <w:rPr>
      <w:rFonts w:ascii="Courier New" w:hAnsi="Courier New"/>
    </w:rPr>
  </w:style>
  <w:style w:type="character" w:customStyle="1" w:styleId="WW8Num8z1">
    <w:name w:val="WW8Num8z1"/>
    <w:rPr>
      <w:rFonts w:cs="Times New Roman"/>
    </w:rPr>
  </w:style>
  <w:style w:type="character" w:customStyle="1" w:styleId="WW8Num8z2">
    <w:name w:val="WW8Num8z2"/>
    <w:rPr>
      <w:rFonts w:ascii="Symbol" w:hAnsi="Symbol"/>
    </w:rPr>
  </w:style>
  <w:style w:type="character" w:customStyle="1" w:styleId="WW8Num9z1">
    <w:name w:val="WW8Num9z1"/>
    <w:rPr>
      <w:rFonts w:ascii="Symbol" w:hAnsi="Symbol"/>
      <w:sz w:val="16"/>
    </w:rPr>
  </w:style>
  <w:style w:type="character" w:customStyle="1" w:styleId="WW8Num9z2">
    <w:name w:val="WW8Num9z2"/>
    <w:rPr>
      <w:rFonts w:ascii="Wingdings" w:hAnsi="Wingdings"/>
      <w:sz w:val="18"/>
    </w:rPr>
  </w:style>
  <w:style w:type="character" w:customStyle="1" w:styleId="WW8Num9z4">
    <w:name w:val="WW8Num9z4"/>
    <w:rPr>
      <w:rFonts w:ascii="Courier New" w:hAnsi="Courier New"/>
    </w:rPr>
  </w:style>
  <w:style w:type="character" w:customStyle="1" w:styleId="WW8Num9z5">
    <w:name w:val="WW8Num9z5"/>
    <w:rPr>
      <w:rFonts w:ascii="Wingdings" w:hAnsi="Wingdings"/>
    </w:rPr>
  </w:style>
  <w:style w:type="character" w:customStyle="1" w:styleId="WW8Num11z1">
    <w:name w:val="WW8Num11z1"/>
    <w:rPr>
      <w:rFonts w:ascii="Symbol" w:hAnsi="Symbol"/>
      <w:color w:val="auto"/>
    </w:rPr>
  </w:style>
  <w:style w:type="character" w:customStyle="1" w:styleId="WW8Num11z2">
    <w:name w:val="WW8Num11z2"/>
    <w:rPr>
      <w:rFonts w:ascii="Wingdings" w:hAnsi="Wingdings"/>
    </w:rPr>
  </w:style>
  <w:style w:type="character" w:customStyle="1" w:styleId="WW8Num11z4">
    <w:name w:val="WW8Num11z4"/>
    <w:rPr>
      <w:rFonts w:ascii="Courier New" w:hAnsi="Courier New"/>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3z1">
    <w:name w:val="WW8Num13z1"/>
    <w:rPr>
      <w:rFonts w:ascii="Courier New" w:hAnsi="Courier New"/>
    </w:rPr>
  </w:style>
  <w:style w:type="character" w:customStyle="1" w:styleId="WW8Num13z2">
    <w:name w:val="WW8Num13z2"/>
    <w:rPr>
      <w:rFonts w:ascii="Wingdings" w:hAnsi="Wingdings"/>
    </w:rPr>
  </w:style>
  <w:style w:type="character" w:customStyle="1" w:styleId="WW8Num14z2">
    <w:name w:val="WW8Num14z2"/>
    <w:rPr>
      <w:rFonts w:ascii="Wingdings" w:hAnsi="Wingdings"/>
    </w:rPr>
  </w:style>
  <w:style w:type="character" w:customStyle="1" w:styleId="WW8Num14z3">
    <w:name w:val="WW8Num14z3"/>
    <w:rPr>
      <w:rFonts w:ascii="Symbol" w:hAnsi="Symbol"/>
      <w:sz w:val="24"/>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19z1">
    <w:name w:val="WW8Num19z1"/>
    <w:rPr>
      <w:rFonts w:ascii="Symbol" w:hAnsi="Symbol"/>
      <w:sz w:val="16"/>
    </w:rPr>
  </w:style>
  <w:style w:type="character" w:customStyle="1" w:styleId="WW8Num19z2">
    <w:name w:val="WW8Num19z2"/>
    <w:rPr>
      <w:rFonts w:ascii="Wingdings" w:hAnsi="Wingdings"/>
      <w:sz w:val="18"/>
    </w:rPr>
  </w:style>
  <w:style w:type="character" w:customStyle="1" w:styleId="WW8Num19z4">
    <w:name w:val="WW8Num19z4"/>
    <w:rPr>
      <w:rFonts w:ascii="Courier New" w:hAnsi="Courier New"/>
    </w:rPr>
  </w:style>
  <w:style w:type="character" w:customStyle="1" w:styleId="WW8Num19z5">
    <w:name w:val="WW8Num19z5"/>
    <w:rPr>
      <w:rFonts w:ascii="Wingdings" w:hAnsi="Wingdings"/>
    </w:rPr>
  </w:style>
  <w:style w:type="character" w:customStyle="1" w:styleId="WW8Num20z3">
    <w:name w:val="WW8Num20z3"/>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rPr>
  </w:style>
  <w:style w:type="character" w:customStyle="1" w:styleId="WW8Num25z2">
    <w:name w:val="WW8Num25z2"/>
    <w:rPr>
      <w:rFonts w:ascii="Wingdings" w:hAnsi="Wingdings"/>
    </w:rPr>
  </w:style>
  <w:style w:type="character" w:customStyle="1" w:styleId="WW8Num26z0">
    <w:name w:val="WW8Num26z0"/>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26z1">
    <w:name w:val="WW8Num26z1"/>
    <w:rPr>
      <w:rFonts w:cs="Times New Roman"/>
    </w:rPr>
  </w:style>
  <w:style w:type="character" w:customStyle="1" w:styleId="WW8Num26z2">
    <w:name w:val="WW8Num26z2"/>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rPr>
  </w:style>
  <w:style w:type="character" w:customStyle="1" w:styleId="WW8Num27z2">
    <w:name w:val="WW8Num27z2"/>
    <w:rPr>
      <w:rFonts w:ascii="Wingdings" w:hAnsi="Wingdings"/>
    </w:rPr>
  </w:style>
  <w:style w:type="character" w:customStyle="1" w:styleId="WW8Num28z0">
    <w:name w:val="WW8Num28z0"/>
    <w:rPr>
      <w:rFonts w:cs="Times New Roman"/>
    </w:rPr>
  </w:style>
  <w:style w:type="character" w:customStyle="1" w:styleId="WW8Num28z4">
    <w:name w:val="WW8Num28z4"/>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29z0">
    <w:name w:val="WW8Num29z0"/>
    <w:rPr>
      <w:rFonts w:cs="Times New Roman"/>
    </w:rPr>
  </w:style>
  <w:style w:type="character" w:customStyle="1" w:styleId="WW8Num30z0">
    <w:name w:val="WW8Num30z0"/>
    <w:rPr>
      <w:rFonts w:ascii="Symbol" w:hAnsi="Symbol"/>
    </w:rPr>
  </w:style>
  <w:style w:type="character" w:customStyle="1" w:styleId="WW8Num30z1">
    <w:name w:val="WW8Num30z1"/>
    <w:rPr>
      <w:rFonts w:ascii="Courier New" w:hAnsi="Courier New"/>
    </w:rPr>
  </w:style>
  <w:style w:type="character" w:customStyle="1" w:styleId="WW8Num30z2">
    <w:name w:val="WW8Num30z2"/>
    <w:rPr>
      <w:rFonts w:ascii="Wingdings" w:hAnsi="Wingdings"/>
    </w:rPr>
  </w:style>
  <w:style w:type="character" w:customStyle="1" w:styleId="WW8Num31z0">
    <w:name w:val="WW8Num31z0"/>
    <w:rPr>
      <w:rFonts w:cs="Times New Roman"/>
    </w:rPr>
  </w:style>
  <w:style w:type="character" w:customStyle="1" w:styleId="WW8Num32z0">
    <w:name w:val="WW8Num32z0"/>
    <w:rPr>
      <w:rFonts w:ascii="Symbol" w:hAnsi="Symbol"/>
    </w:rPr>
  </w:style>
  <w:style w:type="character" w:customStyle="1" w:styleId="WW8Num32z1">
    <w:name w:val="WW8Num32z1"/>
    <w:rPr>
      <w:rFonts w:ascii="Symbol" w:hAnsi="Symbol"/>
      <w:sz w:val="16"/>
    </w:rPr>
  </w:style>
  <w:style w:type="character" w:customStyle="1" w:styleId="WW8Num32z2">
    <w:name w:val="WW8Num32z2"/>
    <w:rPr>
      <w:rFonts w:ascii="Wingdings" w:hAnsi="Wingdings"/>
      <w:sz w:val="18"/>
    </w:rPr>
  </w:style>
  <w:style w:type="character" w:customStyle="1" w:styleId="WW8Num32z4">
    <w:name w:val="WW8Num32z4"/>
    <w:rPr>
      <w:rFonts w:ascii="Courier New" w:hAnsi="Courier New"/>
    </w:rPr>
  </w:style>
  <w:style w:type="character" w:customStyle="1" w:styleId="WW8Num32z5">
    <w:name w:val="WW8Num32z5"/>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Symbol" w:hAnsi="Symbol"/>
      <w:color w:val="auto"/>
    </w:rPr>
  </w:style>
  <w:style w:type="character" w:customStyle="1" w:styleId="WW8Num33z4">
    <w:name w:val="WW8Num33z4"/>
    <w:rPr>
      <w:rFonts w:ascii="Courier New" w:hAnsi="Courier New"/>
    </w:rPr>
  </w:style>
  <w:style w:type="character" w:customStyle="1" w:styleId="WW8Num33z5">
    <w:name w:val="WW8Num33z5"/>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cs="Times New Roman"/>
    </w:rPr>
  </w:style>
  <w:style w:type="character" w:customStyle="1" w:styleId="WW8Num35z2">
    <w:name w:val="WW8Num35z2"/>
    <w:rPr>
      <w:rFonts w:ascii="Wingdings" w:hAnsi="Wingdings"/>
      <w:sz w:val="18"/>
    </w:rPr>
  </w:style>
  <w:style w:type="character" w:customStyle="1" w:styleId="WW8Num35z4">
    <w:name w:val="WW8Num35z4"/>
    <w:rPr>
      <w:rFonts w:ascii="Courier New" w:hAnsi="Courier New"/>
    </w:rPr>
  </w:style>
  <w:style w:type="character" w:customStyle="1" w:styleId="WW8Num35z5">
    <w:name w:val="WW8Num35z5"/>
    <w:rPr>
      <w:rFonts w:ascii="Wingdings" w:hAnsi="Wingdings"/>
    </w:rPr>
  </w:style>
  <w:style w:type="character" w:customStyle="1" w:styleId="WW8Num36z0">
    <w:name w:val="WW8Num36z0"/>
    <w:rPr>
      <w:rFonts w:cs="Times New Roman"/>
    </w:rPr>
  </w:style>
  <w:style w:type="character" w:customStyle="1" w:styleId="WW8Num36z2">
    <w:name w:val="WW8Num36z2"/>
    <w:rPr>
      <w:rFonts w:ascii="Symbol" w:hAnsi="Symbol"/>
    </w:rPr>
  </w:style>
  <w:style w:type="character" w:customStyle="1" w:styleId="WW8Num37z0">
    <w:name w:val="WW8Num37z0"/>
    <w:rPr>
      <w:rFonts w:ascii="Symbol" w:hAnsi="Symbol"/>
    </w:rPr>
  </w:style>
  <w:style w:type="character" w:customStyle="1" w:styleId="WW8Num37z1">
    <w:name w:val="WW8Num37z1"/>
    <w:rPr>
      <w:rFonts w:ascii="Courier New" w:hAnsi="Courier New"/>
    </w:rPr>
  </w:style>
  <w:style w:type="character" w:customStyle="1" w:styleId="WW8Num37z2">
    <w:name w:val="WW8Num37z2"/>
    <w:rPr>
      <w:rFonts w:ascii="Wingdings" w:hAnsi="Wingdings"/>
    </w:rPr>
  </w:style>
  <w:style w:type="character" w:customStyle="1" w:styleId="WW8Num38z0">
    <w:name w:val="WW8Num38z0"/>
    <w:rPr>
      <w:rFonts w:ascii="Symbol" w:hAnsi="Symbol"/>
    </w:rPr>
  </w:style>
  <w:style w:type="character" w:customStyle="1" w:styleId="WW8Num38z1">
    <w:name w:val="WW8Num38z1"/>
    <w:rPr>
      <w:rFonts w:ascii="Courier New" w:hAnsi="Courier New"/>
      <w:sz w:val="24"/>
    </w:rPr>
  </w:style>
  <w:style w:type="character" w:customStyle="1" w:styleId="WW8Num38z2">
    <w:name w:val="WW8Num38z2"/>
    <w:rPr>
      <w:rFonts w:ascii="Wingdings" w:hAnsi="Wingdings"/>
    </w:rPr>
  </w:style>
  <w:style w:type="character" w:customStyle="1" w:styleId="WW8Num38z4">
    <w:name w:val="WW8Num38z4"/>
    <w:rPr>
      <w:rFonts w:ascii="Courier New" w:hAnsi="Courier New"/>
    </w:rPr>
  </w:style>
  <w:style w:type="character" w:customStyle="1" w:styleId="WW8Num39z0">
    <w:name w:val="WW8Num39z0"/>
    <w:rPr>
      <w:rFonts w:cs="Times New Roman"/>
    </w:rPr>
  </w:style>
  <w:style w:type="character" w:customStyle="1" w:styleId="WW8Num40z0">
    <w:name w:val="WW8Num40z0"/>
    <w:rPr>
      <w:rFonts w:ascii="Symbol" w:hAnsi="Symbol"/>
    </w:rPr>
  </w:style>
  <w:style w:type="character" w:customStyle="1" w:styleId="WW8Num40z1">
    <w:name w:val="WW8Num40z1"/>
    <w:rPr>
      <w:rFonts w:ascii="Symbol" w:hAnsi="Symbol"/>
      <w:sz w:val="16"/>
    </w:rPr>
  </w:style>
  <w:style w:type="character" w:customStyle="1" w:styleId="WW8Num40z2">
    <w:name w:val="WW8Num40z2"/>
    <w:rPr>
      <w:rFonts w:ascii="Wingdings" w:hAnsi="Wingdings"/>
      <w:sz w:val="18"/>
    </w:rPr>
  </w:style>
  <w:style w:type="character" w:customStyle="1" w:styleId="WW8Num40z4">
    <w:name w:val="WW8Num40z4"/>
    <w:rPr>
      <w:rFonts w:ascii="Courier New" w:hAnsi="Courier New"/>
    </w:rPr>
  </w:style>
  <w:style w:type="character" w:customStyle="1" w:styleId="WW8Num40z5">
    <w:name w:val="WW8Num40z5"/>
    <w:rPr>
      <w:rFonts w:ascii="Wingdings" w:hAnsi="Wingdings"/>
    </w:rPr>
  </w:style>
  <w:style w:type="character" w:customStyle="1" w:styleId="WW8Num41z0">
    <w:name w:val="WW8Num41z0"/>
    <w:rPr>
      <w:rFonts w:cs="Times New Roman"/>
    </w:rPr>
  </w:style>
  <w:style w:type="character" w:customStyle="1" w:styleId="WW8Num42z0">
    <w:name w:val="WW8Num42z0"/>
    <w:rPr>
      <w:rFonts w:cs="Times New Roman"/>
    </w:rPr>
  </w:style>
  <w:style w:type="character" w:customStyle="1" w:styleId="WW8Num43z0">
    <w:name w:val="WW8Num43z0"/>
    <w:rPr>
      <w:rFonts w:cs="Times New Roman"/>
    </w:rPr>
  </w:style>
  <w:style w:type="character" w:customStyle="1" w:styleId="WW8Num44z0">
    <w:name w:val="WW8Num44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44z1">
    <w:name w:val="WW8Num44z1"/>
    <w:rPr>
      <w:rFonts w:cs="Times New Roman"/>
    </w:rPr>
  </w:style>
  <w:style w:type="character" w:customStyle="1" w:styleId="WW8Num45z0">
    <w:name w:val="WW8Num45z0"/>
    <w:rPr>
      <w:rFonts w:ascii="Symbol" w:hAnsi="Symbol"/>
    </w:rPr>
  </w:style>
  <w:style w:type="character" w:customStyle="1" w:styleId="WW8Num45z1">
    <w:name w:val="WW8Num45z1"/>
    <w:rPr>
      <w:rFonts w:ascii="Courier New" w:hAnsi="Courier New"/>
      <w:sz w:val="24"/>
    </w:rPr>
  </w:style>
  <w:style w:type="character" w:customStyle="1" w:styleId="WW8Num45z2">
    <w:name w:val="WW8Num45z2"/>
    <w:rPr>
      <w:rFonts w:ascii="Wingdings" w:hAnsi="Wingdings"/>
    </w:rPr>
  </w:style>
  <w:style w:type="character" w:customStyle="1" w:styleId="WW8Num45z4">
    <w:name w:val="WW8Num45z4"/>
    <w:rPr>
      <w:rFonts w:ascii="Courier New" w:hAnsi="Courier New"/>
    </w:rPr>
  </w:style>
  <w:style w:type="character" w:customStyle="1" w:styleId="WW8Num46z0">
    <w:name w:val="WW8Num46z0"/>
    <w:rPr>
      <w:rFonts w:ascii="Symbol" w:hAnsi="Symbol"/>
    </w:rPr>
  </w:style>
  <w:style w:type="character" w:customStyle="1" w:styleId="WW8Num46z2">
    <w:name w:val="WW8Num46z2"/>
    <w:rPr>
      <w:rFonts w:ascii="Wingdings" w:hAnsi="Wingdings"/>
    </w:rPr>
  </w:style>
  <w:style w:type="character" w:customStyle="1" w:styleId="WW8Num46z4">
    <w:name w:val="WW8Num46z4"/>
    <w:rPr>
      <w:rFonts w:ascii="Courier New" w:hAnsi="Courier New"/>
    </w:rPr>
  </w:style>
  <w:style w:type="character" w:customStyle="1" w:styleId="WW8Num47z0">
    <w:name w:val="WW8Num47z0"/>
    <w:rPr>
      <w:rFonts w:ascii="Symbol" w:hAnsi="Symbol"/>
    </w:rPr>
  </w:style>
  <w:style w:type="character" w:customStyle="1" w:styleId="WW8Num47z1">
    <w:name w:val="WW8Num47z1"/>
    <w:rPr>
      <w:rFonts w:ascii="Courier New" w:hAnsi="Courier New"/>
      <w:sz w:val="24"/>
    </w:rPr>
  </w:style>
  <w:style w:type="character" w:customStyle="1" w:styleId="WW8Num47z2">
    <w:name w:val="WW8Num47z2"/>
    <w:rPr>
      <w:rFonts w:ascii="Wingdings" w:hAnsi="Wingdings"/>
    </w:rPr>
  </w:style>
  <w:style w:type="character" w:customStyle="1" w:styleId="WW8Num47z4">
    <w:name w:val="WW8Num47z4"/>
    <w:rPr>
      <w:rFonts w:ascii="Courier New" w:hAnsi="Courier New"/>
    </w:rPr>
  </w:style>
  <w:style w:type="character" w:customStyle="1" w:styleId="WW8Num48z0">
    <w:name w:val="WW8Num48z0"/>
    <w:rPr>
      <w:rFonts w:cs="Times New Roman"/>
    </w:rPr>
  </w:style>
  <w:style w:type="character" w:customStyle="1" w:styleId="WW8Num49z0">
    <w:name w:val="WW8Num49z0"/>
    <w:rPr>
      <w:rFonts w:ascii="Symbol" w:hAnsi="Symbol"/>
    </w:rPr>
  </w:style>
  <w:style w:type="character" w:customStyle="1" w:styleId="WW8Num49z1">
    <w:name w:val="WW8Num49z1"/>
    <w:rPr>
      <w:rFonts w:ascii="Courier New" w:hAnsi="Courier New"/>
    </w:rPr>
  </w:style>
  <w:style w:type="character" w:customStyle="1" w:styleId="WW8Num49z2">
    <w:name w:val="WW8Num49z2"/>
    <w:rPr>
      <w:rFonts w:ascii="Wingdings" w:hAnsi="Wingdings"/>
      <w:sz w:val="24"/>
    </w:rPr>
  </w:style>
  <w:style w:type="character" w:customStyle="1" w:styleId="WW8Num49z5">
    <w:name w:val="WW8Num49z5"/>
    <w:rPr>
      <w:rFonts w:ascii="Wingdings" w:hAnsi="Wingdings"/>
    </w:rPr>
  </w:style>
  <w:style w:type="character" w:customStyle="1" w:styleId="WW8Num50z0">
    <w:name w:val="WW8Num50z0"/>
    <w:rPr>
      <w:rFonts w:ascii="Symbol" w:hAnsi="Symbol"/>
    </w:rPr>
  </w:style>
  <w:style w:type="character" w:customStyle="1" w:styleId="WW8Num50z1">
    <w:name w:val="WW8Num50z1"/>
    <w:rPr>
      <w:rFonts w:ascii="Courier New" w:hAnsi="Courier New"/>
    </w:rPr>
  </w:style>
  <w:style w:type="character" w:customStyle="1" w:styleId="WW8Num50z2">
    <w:name w:val="WW8Num50z2"/>
    <w:rPr>
      <w:rFonts w:ascii="Wingdings" w:hAnsi="Wingdings"/>
    </w:rPr>
  </w:style>
  <w:style w:type="character" w:customStyle="1" w:styleId="WW8Num51z0">
    <w:name w:val="WW8Num51z0"/>
    <w:rPr>
      <w:rFonts w:ascii="Symbol" w:hAnsi="Symbol"/>
    </w:rPr>
  </w:style>
  <w:style w:type="character" w:customStyle="1" w:styleId="WW8Num51z1">
    <w:name w:val="WW8Num51z1"/>
    <w:rPr>
      <w:rFonts w:ascii="Courier New" w:hAnsi="Courier New"/>
    </w:rPr>
  </w:style>
  <w:style w:type="character" w:customStyle="1" w:styleId="WW8Num51z2">
    <w:name w:val="WW8Num51z2"/>
    <w:rPr>
      <w:rFonts w:ascii="Wingdings" w:hAnsi="Wingdings"/>
    </w:rPr>
  </w:style>
  <w:style w:type="character" w:customStyle="1" w:styleId="WW8Num52z0">
    <w:name w:val="WW8Num52z0"/>
    <w:rPr>
      <w:rFonts w:cs="Times New Roman"/>
    </w:rPr>
  </w:style>
  <w:style w:type="character" w:customStyle="1" w:styleId="WW8Num52z2">
    <w:name w:val="WW8Num52z2"/>
    <w:rPr>
      <w:rFonts w:ascii="Symbol" w:hAnsi="Symbol"/>
    </w:rPr>
  </w:style>
  <w:style w:type="character" w:customStyle="1" w:styleId="WW8Num53z0">
    <w:name w:val="WW8Num53z0"/>
    <w:rPr>
      <w:rFonts w:ascii="Symbol" w:hAnsi="Symbol"/>
    </w:rPr>
  </w:style>
  <w:style w:type="character" w:customStyle="1" w:styleId="WW8Num53z1">
    <w:name w:val="WW8Num53z1"/>
    <w:rPr>
      <w:rFonts w:ascii="Courier New" w:hAnsi="Courier New"/>
    </w:rPr>
  </w:style>
  <w:style w:type="character" w:customStyle="1" w:styleId="WW8Num53z2">
    <w:name w:val="WW8Num53z2"/>
    <w:rPr>
      <w:rFonts w:ascii="Wingdings" w:hAnsi="Wingdings"/>
    </w:rPr>
  </w:style>
  <w:style w:type="character" w:customStyle="1" w:styleId="WW8Num54z0">
    <w:name w:val="WW8Num54z0"/>
    <w:rPr>
      <w:rFonts w:cs="Times New Roman"/>
    </w:rPr>
  </w:style>
  <w:style w:type="character" w:customStyle="1" w:styleId="WW8Num55z0">
    <w:name w:val="WW8Num55z0"/>
    <w:rPr>
      <w:rFonts w:ascii="Symbol" w:hAnsi="Symbol"/>
    </w:rPr>
  </w:style>
  <w:style w:type="character" w:customStyle="1" w:styleId="WW8Num55z1">
    <w:name w:val="WW8Num55z1"/>
    <w:rPr>
      <w:rFonts w:ascii="Symbol" w:hAnsi="Symbol"/>
      <w:sz w:val="16"/>
    </w:rPr>
  </w:style>
  <w:style w:type="character" w:customStyle="1" w:styleId="WW8Num55z2">
    <w:name w:val="WW8Num55z2"/>
    <w:rPr>
      <w:rFonts w:ascii="Wingdings" w:hAnsi="Wingdings"/>
      <w:sz w:val="18"/>
    </w:rPr>
  </w:style>
  <w:style w:type="character" w:customStyle="1" w:styleId="WW8Num55z4">
    <w:name w:val="WW8Num55z4"/>
    <w:rPr>
      <w:rFonts w:ascii="Courier New" w:hAnsi="Courier New"/>
    </w:rPr>
  </w:style>
  <w:style w:type="character" w:customStyle="1" w:styleId="WW8Num55z5">
    <w:name w:val="WW8Num55z5"/>
    <w:rPr>
      <w:rFonts w:ascii="Wingdings" w:hAnsi="Wingdings"/>
    </w:rPr>
  </w:style>
  <w:style w:type="character" w:customStyle="1" w:styleId="WW8Num56z0">
    <w:name w:val="WW8Num56z0"/>
    <w:rPr>
      <w:rFonts w:ascii="Symbol" w:hAnsi="Symbol"/>
    </w:rPr>
  </w:style>
  <w:style w:type="character" w:customStyle="1" w:styleId="WW8Num57z0">
    <w:name w:val="WW8Num57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57z1">
    <w:name w:val="WW8Num57z1"/>
    <w:rPr>
      <w:rFonts w:cs="Times New Roman"/>
    </w:rPr>
  </w:style>
  <w:style w:type="character" w:customStyle="1" w:styleId="WW8Num57z2">
    <w:name w:val="WW8Num57z2"/>
    <w:rPr>
      <w:rFonts w:ascii="Symbol" w:hAnsi="Symbol"/>
    </w:rPr>
  </w:style>
  <w:style w:type="character" w:customStyle="1" w:styleId="WW8Num58z0">
    <w:name w:val="WW8Num58z0"/>
    <w:rPr>
      <w:rFonts w:ascii="Symbol" w:hAnsi="Symbol"/>
    </w:rPr>
  </w:style>
  <w:style w:type="character" w:customStyle="1" w:styleId="WW8Num58z1">
    <w:name w:val="WW8Num58z1"/>
    <w:rPr>
      <w:rFonts w:ascii="Symbol" w:hAnsi="Symbol"/>
      <w:sz w:val="16"/>
    </w:rPr>
  </w:style>
  <w:style w:type="character" w:customStyle="1" w:styleId="WW8Num58z2">
    <w:name w:val="WW8Num58z2"/>
    <w:rPr>
      <w:rFonts w:ascii="Wingdings" w:hAnsi="Wingdings"/>
      <w:sz w:val="18"/>
    </w:rPr>
  </w:style>
  <w:style w:type="character" w:customStyle="1" w:styleId="WW8Num58z4">
    <w:name w:val="WW8Num58z4"/>
    <w:rPr>
      <w:rFonts w:ascii="Courier New" w:hAnsi="Courier New"/>
    </w:rPr>
  </w:style>
  <w:style w:type="character" w:customStyle="1" w:styleId="WW8Num58z5">
    <w:name w:val="WW8Num58z5"/>
    <w:rPr>
      <w:rFonts w:ascii="Wingdings" w:hAnsi="Wingdings"/>
    </w:rPr>
  </w:style>
  <w:style w:type="character" w:customStyle="1" w:styleId="WW8Num59z0">
    <w:name w:val="WW8Num59z0"/>
    <w:rPr>
      <w:rFonts w:ascii="Symbol" w:hAnsi="Symbol"/>
    </w:rPr>
  </w:style>
  <w:style w:type="character" w:customStyle="1" w:styleId="WW8Num59z1">
    <w:name w:val="WW8Num59z1"/>
    <w:rPr>
      <w:rFonts w:ascii="Courier New" w:hAnsi="Courier New"/>
    </w:rPr>
  </w:style>
  <w:style w:type="character" w:customStyle="1" w:styleId="WW8Num59z2">
    <w:name w:val="WW8Num59z2"/>
    <w:rPr>
      <w:rFonts w:ascii="Wingdings" w:hAnsi="Wingdings"/>
    </w:rPr>
  </w:style>
  <w:style w:type="character" w:customStyle="1" w:styleId="WW8Num60z0">
    <w:name w:val="WW8Num60z0"/>
    <w:rPr>
      <w:rFonts w:ascii="Symbol" w:hAnsi="Symbol"/>
    </w:rPr>
  </w:style>
  <w:style w:type="character" w:customStyle="1" w:styleId="WW8Num60z1">
    <w:name w:val="WW8Num60z1"/>
    <w:rPr>
      <w:rFonts w:cs="Times New Roman"/>
    </w:rPr>
  </w:style>
  <w:style w:type="character" w:customStyle="1" w:styleId="WW8Num60z2">
    <w:name w:val="WW8Num60z2"/>
    <w:rPr>
      <w:rFonts w:ascii="Wingdings" w:hAnsi="Wingdings"/>
      <w:sz w:val="18"/>
    </w:rPr>
  </w:style>
  <w:style w:type="character" w:customStyle="1" w:styleId="WW8Num60z4">
    <w:name w:val="WW8Num60z4"/>
    <w:rPr>
      <w:rFonts w:ascii="Courier New" w:hAnsi="Courier New"/>
    </w:rPr>
  </w:style>
  <w:style w:type="character" w:customStyle="1" w:styleId="WW8Num60z5">
    <w:name w:val="WW8Num60z5"/>
    <w:rPr>
      <w:rFonts w:ascii="Wingdings" w:hAnsi="Wingdings"/>
    </w:rPr>
  </w:style>
  <w:style w:type="character" w:customStyle="1" w:styleId="WW8Num61z0">
    <w:name w:val="WW8Num61z0"/>
    <w:rPr>
      <w:rFonts w:ascii="Symbol" w:hAnsi="Symbol"/>
    </w:rPr>
  </w:style>
  <w:style w:type="character" w:customStyle="1" w:styleId="WW8Num61z2">
    <w:name w:val="WW8Num61z2"/>
    <w:rPr>
      <w:rFonts w:ascii="Wingdings" w:hAnsi="Wingdings"/>
    </w:rPr>
  </w:style>
  <w:style w:type="character" w:customStyle="1" w:styleId="WW8Num61z4">
    <w:name w:val="WW8Num61z4"/>
    <w:rPr>
      <w:rFonts w:ascii="Courier New" w:hAnsi="Courier New"/>
    </w:rPr>
  </w:style>
  <w:style w:type="character" w:customStyle="1" w:styleId="WW8Num62z0">
    <w:name w:val="WW8Num62z0"/>
    <w:rPr>
      <w:rFonts w:ascii="Symbol" w:hAnsi="Symbol"/>
    </w:rPr>
  </w:style>
  <w:style w:type="character" w:customStyle="1" w:styleId="WW8Num62z1">
    <w:name w:val="WW8Num62z1"/>
    <w:rPr>
      <w:rFonts w:ascii="Courier New" w:hAnsi="Courier New"/>
    </w:rPr>
  </w:style>
  <w:style w:type="character" w:customStyle="1" w:styleId="WW8Num62z2">
    <w:name w:val="WW8Num62z2"/>
    <w:rPr>
      <w:rFonts w:ascii="Wingdings" w:hAnsi="Wingdings"/>
    </w:rPr>
  </w:style>
  <w:style w:type="character" w:customStyle="1" w:styleId="WW8Num63z0">
    <w:name w:val="WW8Num63z0"/>
    <w:rPr>
      <w:rFonts w:cs="Times New Roman"/>
      <w:sz w:val="24"/>
    </w:rPr>
  </w:style>
  <w:style w:type="character" w:customStyle="1" w:styleId="WW8Num63z1">
    <w:name w:val="WW8Num63z1"/>
    <w:rPr>
      <w:rFonts w:cs="Times New Roman"/>
    </w:rPr>
  </w:style>
  <w:style w:type="character" w:customStyle="1" w:styleId="WW8Num64z0">
    <w:name w:val="WW8Num64z0"/>
    <w:rPr>
      <w:rFonts w:ascii="Arial" w:hAnsi="Arial" w:cs="Times New Roman"/>
      <w:b w:val="0"/>
      <w:i w:val="0"/>
      <w:sz w:val="24"/>
    </w:rPr>
  </w:style>
  <w:style w:type="character" w:customStyle="1" w:styleId="WW8Num64z1">
    <w:name w:val="WW8Num64z1"/>
    <w:rPr>
      <w:rFonts w:cs="Times New Roman"/>
    </w:rPr>
  </w:style>
  <w:style w:type="character" w:customStyle="1" w:styleId="WW8Num65z0">
    <w:name w:val="WW8Num65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65z1">
    <w:name w:val="WW8Num65z1"/>
    <w:rPr>
      <w:rFonts w:cs="Times New Roman"/>
    </w:rPr>
  </w:style>
  <w:style w:type="character" w:customStyle="1" w:styleId="WW8Num66z0">
    <w:name w:val="WW8Num66z0"/>
    <w:rPr>
      <w:rFonts w:ascii="Symbol" w:hAnsi="Symbol"/>
    </w:rPr>
  </w:style>
  <w:style w:type="character" w:customStyle="1" w:styleId="WW8Num66z1">
    <w:name w:val="WW8Num66z1"/>
    <w:rPr>
      <w:rFonts w:ascii="Symbol" w:hAnsi="Symbol"/>
      <w:sz w:val="16"/>
    </w:rPr>
  </w:style>
  <w:style w:type="character" w:customStyle="1" w:styleId="WW8Num66z2">
    <w:name w:val="WW8Num66z2"/>
    <w:rPr>
      <w:rFonts w:ascii="Wingdings" w:hAnsi="Wingdings"/>
      <w:sz w:val="18"/>
    </w:rPr>
  </w:style>
  <w:style w:type="character" w:customStyle="1" w:styleId="WW8Num66z4">
    <w:name w:val="WW8Num66z4"/>
    <w:rPr>
      <w:rFonts w:ascii="Courier New" w:hAnsi="Courier New"/>
    </w:rPr>
  </w:style>
  <w:style w:type="character" w:customStyle="1" w:styleId="WW8Num66z5">
    <w:name w:val="WW8Num66z5"/>
    <w:rPr>
      <w:rFonts w:ascii="Wingdings" w:hAnsi="Wingdings"/>
    </w:rPr>
  </w:style>
  <w:style w:type="character" w:customStyle="1" w:styleId="WW8Num67z0">
    <w:name w:val="WW8Num67z0"/>
    <w:rPr>
      <w:rFonts w:cs="Times New Roman"/>
    </w:rPr>
  </w:style>
  <w:style w:type="character" w:customStyle="1" w:styleId="WW8Num68z0">
    <w:name w:val="WW8Num68z0"/>
    <w:rPr>
      <w:rFonts w:ascii="Symbol" w:hAnsi="Symbol"/>
    </w:rPr>
  </w:style>
  <w:style w:type="character" w:customStyle="1" w:styleId="WW8Num68z1">
    <w:name w:val="WW8Num68z1"/>
    <w:rPr>
      <w:rFonts w:ascii="Courier New" w:hAnsi="Courier New"/>
    </w:rPr>
  </w:style>
  <w:style w:type="character" w:customStyle="1" w:styleId="WW8Num68z2">
    <w:name w:val="WW8Num68z2"/>
    <w:rPr>
      <w:rFonts w:ascii="Wingdings" w:hAnsi="Wingdings"/>
    </w:rPr>
  </w:style>
  <w:style w:type="character" w:customStyle="1" w:styleId="WW8Num69z0">
    <w:name w:val="WW8Num69z0"/>
    <w:rPr>
      <w:rFonts w:ascii="Symbol" w:hAnsi="Symbol"/>
    </w:rPr>
  </w:style>
  <w:style w:type="character" w:customStyle="1" w:styleId="WW8Num69z1">
    <w:name w:val="WW8Num69z1"/>
    <w:rPr>
      <w:rFonts w:ascii="Courier New" w:hAnsi="Courier New"/>
    </w:rPr>
  </w:style>
  <w:style w:type="character" w:customStyle="1" w:styleId="WW8Num69z2">
    <w:name w:val="WW8Num69z2"/>
    <w:rPr>
      <w:rFonts w:ascii="Wingdings" w:hAnsi="Wingdings"/>
      <w:sz w:val="24"/>
    </w:rPr>
  </w:style>
  <w:style w:type="character" w:customStyle="1" w:styleId="WW8Num69z5">
    <w:name w:val="WW8Num69z5"/>
    <w:rPr>
      <w:rFonts w:ascii="Wingdings" w:hAnsi="Wingdings"/>
    </w:rPr>
  </w:style>
  <w:style w:type="character" w:customStyle="1" w:styleId="WW8Num70z0">
    <w:name w:val="WW8Num70z0"/>
    <w:rPr>
      <w:rFonts w:cs="Times New Roman"/>
      <w:sz w:val="24"/>
    </w:rPr>
  </w:style>
  <w:style w:type="character" w:customStyle="1" w:styleId="WW8Num70z2">
    <w:name w:val="WW8Num70z2"/>
    <w:rPr>
      <w:rFonts w:cs="Times New Roman"/>
    </w:rPr>
  </w:style>
  <w:style w:type="character" w:customStyle="1" w:styleId="WW8Num71z0">
    <w:name w:val="WW8Num71z0"/>
    <w:rPr>
      <w:rFonts w:ascii="Symbol" w:hAnsi="Symbol"/>
    </w:rPr>
  </w:style>
  <w:style w:type="character" w:customStyle="1" w:styleId="WW8Num71z1">
    <w:name w:val="WW8Num71z1"/>
    <w:rPr>
      <w:rFonts w:cs="Times New Roman"/>
    </w:rPr>
  </w:style>
  <w:style w:type="character" w:customStyle="1" w:styleId="WW8Num72z0">
    <w:name w:val="WW8Num72z0"/>
    <w:rPr>
      <w:rFonts w:ascii="Symbol" w:hAnsi="Symbol"/>
    </w:rPr>
  </w:style>
  <w:style w:type="character" w:customStyle="1" w:styleId="WW8Num72z1">
    <w:name w:val="WW8Num72z1"/>
    <w:rPr>
      <w:rFonts w:ascii="Courier New" w:hAnsi="Courier New"/>
    </w:rPr>
  </w:style>
  <w:style w:type="character" w:customStyle="1" w:styleId="WW8Num72z2">
    <w:name w:val="WW8Num72z2"/>
    <w:rPr>
      <w:rFonts w:ascii="Wingdings" w:hAnsi="Wingdings"/>
    </w:rPr>
  </w:style>
  <w:style w:type="character" w:customStyle="1" w:styleId="WW8Num73z0">
    <w:name w:val="WW8Num73z0"/>
    <w:rPr>
      <w:rFonts w:ascii="Symbol" w:hAnsi="Symbol"/>
    </w:rPr>
  </w:style>
  <w:style w:type="character" w:customStyle="1" w:styleId="WW8Num73z1">
    <w:name w:val="WW8Num73z1"/>
    <w:rPr>
      <w:rFonts w:cs="Times New Roman"/>
    </w:rPr>
  </w:style>
  <w:style w:type="character" w:customStyle="1" w:styleId="WW8Num73z2">
    <w:name w:val="WW8Num73z2"/>
    <w:rPr>
      <w:rFonts w:ascii="Wingdings" w:hAnsi="Wingdings"/>
      <w:sz w:val="18"/>
    </w:rPr>
  </w:style>
  <w:style w:type="character" w:customStyle="1" w:styleId="WW8Num73z4">
    <w:name w:val="WW8Num73z4"/>
    <w:rPr>
      <w:rFonts w:ascii="Courier New" w:hAnsi="Courier New"/>
    </w:rPr>
  </w:style>
  <w:style w:type="character" w:customStyle="1" w:styleId="WW8Num73z5">
    <w:name w:val="WW8Num73z5"/>
    <w:rPr>
      <w:rFonts w:ascii="Wingdings" w:hAnsi="Wingdings"/>
    </w:rPr>
  </w:style>
  <w:style w:type="character" w:customStyle="1" w:styleId="WW8Num74z0">
    <w:name w:val="WW8Num74z0"/>
    <w:rPr>
      <w:rFonts w:ascii="Symbol" w:hAnsi="Symbol"/>
    </w:rPr>
  </w:style>
  <w:style w:type="character" w:customStyle="1" w:styleId="WW8Num74z1">
    <w:name w:val="WW8Num74z1"/>
    <w:rPr>
      <w:rFonts w:ascii="Symbol" w:hAnsi="Symbol"/>
      <w:sz w:val="16"/>
    </w:rPr>
  </w:style>
  <w:style w:type="character" w:customStyle="1" w:styleId="WW8Num74z2">
    <w:name w:val="WW8Num74z2"/>
    <w:rPr>
      <w:rFonts w:ascii="Wingdings" w:hAnsi="Wingdings"/>
      <w:sz w:val="18"/>
    </w:rPr>
  </w:style>
  <w:style w:type="character" w:customStyle="1" w:styleId="WW8Num74z4">
    <w:name w:val="WW8Num74z4"/>
    <w:rPr>
      <w:rFonts w:ascii="Courier New" w:hAnsi="Courier New"/>
    </w:rPr>
  </w:style>
  <w:style w:type="character" w:customStyle="1" w:styleId="WW8Num74z5">
    <w:name w:val="WW8Num74z5"/>
    <w:rPr>
      <w:rFonts w:ascii="Wingdings" w:hAnsi="Wingdings"/>
    </w:rPr>
  </w:style>
  <w:style w:type="character" w:customStyle="1" w:styleId="WW8Num75z0">
    <w:name w:val="WW8Num75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75z1">
    <w:name w:val="WW8Num75z1"/>
    <w:rPr>
      <w:rFonts w:cs="Times New Roman"/>
    </w:rPr>
  </w:style>
  <w:style w:type="character" w:customStyle="1" w:styleId="WW8Num75z2">
    <w:name w:val="WW8Num75z2"/>
    <w:rPr>
      <w:rFonts w:ascii="Symbol" w:hAnsi="Symbol"/>
    </w:rPr>
  </w:style>
  <w:style w:type="character" w:customStyle="1" w:styleId="WW8Num76z0">
    <w:name w:val="WW8Num76z0"/>
    <w:rPr>
      <w:rFonts w:ascii="Symbol" w:hAnsi="Symbol"/>
    </w:rPr>
  </w:style>
  <w:style w:type="character" w:customStyle="1" w:styleId="WW8Num76z1">
    <w:name w:val="WW8Num76z1"/>
    <w:rPr>
      <w:rFonts w:ascii="Symbol" w:hAnsi="Symbol"/>
      <w:sz w:val="16"/>
    </w:rPr>
  </w:style>
  <w:style w:type="character" w:customStyle="1" w:styleId="WW8Num76z2">
    <w:name w:val="WW8Num76z2"/>
    <w:rPr>
      <w:rFonts w:ascii="Wingdings" w:hAnsi="Wingdings"/>
      <w:sz w:val="18"/>
    </w:rPr>
  </w:style>
  <w:style w:type="character" w:customStyle="1" w:styleId="WW8Num76z4">
    <w:name w:val="WW8Num76z4"/>
    <w:rPr>
      <w:rFonts w:ascii="Courier New" w:hAnsi="Courier New"/>
    </w:rPr>
  </w:style>
  <w:style w:type="character" w:customStyle="1" w:styleId="WW8Num76z5">
    <w:name w:val="WW8Num76z5"/>
    <w:rPr>
      <w:rFonts w:ascii="Wingdings" w:hAnsi="Wingdings"/>
    </w:rPr>
  </w:style>
  <w:style w:type="character" w:customStyle="1" w:styleId="WW8Num77z0">
    <w:name w:val="WW8Num77z0"/>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77z1">
    <w:name w:val="WW8Num77z1"/>
    <w:rPr>
      <w:rFonts w:cs="Times New Roman"/>
    </w:rPr>
  </w:style>
  <w:style w:type="character" w:customStyle="1" w:styleId="WW8Num78z0">
    <w:name w:val="WW8Num78z0"/>
    <w:rPr>
      <w:rFonts w:ascii="Symbol" w:hAnsi="Symbol"/>
    </w:rPr>
  </w:style>
  <w:style w:type="character" w:customStyle="1" w:styleId="WW8Num78z1">
    <w:name w:val="WW8Num78z1"/>
    <w:rPr>
      <w:rFonts w:cs="Times New Roman"/>
    </w:rPr>
  </w:style>
  <w:style w:type="character" w:customStyle="1" w:styleId="WW8Num78z2">
    <w:name w:val="WW8Num78z2"/>
    <w:rPr>
      <w:rFonts w:ascii="Wingdings" w:hAnsi="Wingdings"/>
      <w:sz w:val="18"/>
    </w:rPr>
  </w:style>
  <w:style w:type="character" w:customStyle="1" w:styleId="WW8Num78z4">
    <w:name w:val="WW8Num78z4"/>
    <w:rPr>
      <w:rFonts w:ascii="Courier New" w:hAnsi="Courier New"/>
    </w:rPr>
  </w:style>
  <w:style w:type="character" w:customStyle="1" w:styleId="WW8Num78z5">
    <w:name w:val="WW8Num78z5"/>
    <w:rPr>
      <w:rFonts w:ascii="Wingdings" w:hAnsi="Wingdings"/>
    </w:rPr>
  </w:style>
  <w:style w:type="character" w:customStyle="1" w:styleId="WW8Num79z0">
    <w:name w:val="WW8Num79z0"/>
    <w:rPr>
      <w:rFonts w:cs="Times New Roman"/>
    </w:rPr>
  </w:style>
  <w:style w:type="character" w:customStyle="1" w:styleId="WW8Num79z4">
    <w:name w:val="WW8Num79z4"/>
    <w:rPr>
      <w:rFonts w:ascii="Times New Roman" w:hAnsi="Times New Roman" w:cs="Times New Roman"/>
      <w:b w:val="0"/>
      <w:bCs w:val="0"/>
      <w:i w:val="0"/>
      <w:iCs w:val="0"/>
      <w:caps w:val="0"/>
      <w:smallCaps w:val="0"/>
      <w:strike w:val="0"/>
      <w:dstrike w:val="0"/>
      <w:outline w:val="0"/>
      <w:shadow w:val="0"/>
      <w:vanish w:val="0"/>
      <w:color w:val="000000"/>
      <w:spacing w:val="0"/>
      <w:w w:val="100"/>
      <w:kern w:val="1"/>
      <w:position w:val="0"/>
      <w:sz w:val="2"/>
      <w:szCs w:val="20"/>
      <w:u w:val="none"/>
      <w:vertAlign w:val="baseline"/>
    </w:rPr>
  </w:style>
  <w:style w:type="character" w:customStyle="1" w:styleId="WW8Num80z0">
    <w:name w:val="WW8Num80z0"/>
    <w:rPr>
      <w:rFonts w:cs="Times New Roman"/>
    </w:rPr>
  </w:style>
  <w:style w:type="character" w:customStyle="1" w:styleId="WW8Num81z0">
    <w:name w:val="WW8Num81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81z1">
    <w:name w:val="WW8Num81z1"/>
    <w:rPr>
      <w:rFonts w:cs="Times New Roman"/>
    </w:rPr>
  </w:style>
  <w:style w:type="character" w:customStyle="1" w:styleId="WW8Num81z2">
    <w:name w:val="WW8Num81z2"/>
    <w:rPr>
      <w:rFonts w:ascii="Symbol" w:hAnsi="Symbol"/>
    </w:rPr>
  </w:style>
  <w:style w:type="character" w:customStyle="1" w:styleId="WW8Num82z0">
    <w:name w:val="WW8Num82z0"/>
    <w:rPr>
      <w:rFonts w:ascii="Symbol" w:hAnsi="Symbol"/>
    </w:rPr>
  </w:style>
  <w:style w:type="character" w:customStyle="1" w:styleId="WW8Num82z1">
    <w:name w:val="WW8Num82z1"/>
    <w:rPr>
      <w:rFonts w:ascii="Courier New" w:hAnsi="Courier New"/>
    </w:rPr>
  </w:style>
  <w:style w:type="character" w:customStyle="1" w:styleId="WW8Num82z2">
    <w:name w:val="WW8Num82z2"/>
    <w:rPr>
      <w:rFonts w:ascii="Wingdings" w:hAnsi="Wingdings"/>
    </w:rPr>
  </w:style>
  <w:style w:type="character" w:customStyle="1" w:styleId="WW8Num83z0">
    <w:name w:val="WW8Num83z0"/>
    <w:rPr>
      <w:rFonts w:ascii="Symbol" w:hAnsi="Symbol"/>
    </w:rPr>
  </w:style>
  <w:style w:type="character" w:customStyle="1" w:styleId="WW8Num83z1">
    <w:name w:val="WW8Num83z1"/>
    <w:rPr>
      <w:rFonts w:ascii="Times New Roman" w:hAnsi="Times New Roman" w:cs="Times New Roman"/>
      <w:b w:val="0"/>
      <w:i w:val="0"/>
      <w:sz w:val="24"/>
    </w:rPr>
  </w:style>
  <w:style w:type="character" w:customStyle="1" w:styleId="WW8Num83z2">
    <w:name w:val="WW8Num83z2"/>
    <w:rPr>
      <w:rFonts w:ascii="Wingdings" w:hAnsi="Wingdings"/>
    </w:rPr>
  </w:style>
  <w:style w:type="character" w:customStyle="1" w:styleId="WW8Num83z4">
    <w:name w:val="WW8Num83z4"/>
    <w:rPr>
      <w:rFonts w:ascii="Courier New" w:hAnsi="Courier New"/>
    </w:rPr>
  </w:style>
  <w:style w:type="character" w:customStyle="1" w:styleId="WW8Num84z0">
    <w:name w:val="WW8Num84z0"/>
    <w:rPr>
      <w:rFonts w:ascii="Symbol" w:hAnsi="Symbol" w:cs="Times New Roman"/>
    </w:rPr>
  </w:style>
  <w:style w:type="character" w:customStyle="1" w:styleId="WW8Num84z4">
    <w:name w:val="WW8Num84z4"/>
    <w:rPr>
      <w:rFonts w:cs="Times New Roman"/>
    </w:rPr>
  </w:style>
  <w:style w:type="character" w:customStyle="1" w:styleId="WW8Num85z0">
    <w:name w:val="WW8Num85z0"/>
    <w:rPr>
      <w:rFonts w:ascii="Symbol" w:hAnsi="Symbol"/>
    </w:rPr>
  </w:style>
  <w:style w:type="character" w:customStyle="1" w:styleId="WW8Num85z1">
    <w:name w:val="WW8Num85z1"/>
    <w:rPr>
      <w:rFonts w:cs="Times New Roman"/>
    </w:rPr>
  </w:style>
  <w:style w:type="character" w:customStyle="1" w:styleId="WW8Num85z4">
    <w:name w:val="WW8Num85z4"/>
    <w:rPr>
      <w:rFonts w:ascii="Courier New" w:hAnsi="Courier New"/>
    </w:rPr>
  </w:style>
  <w:style w:type="character" w:customStyle="1" w:styleId="WW8Num85z5">
    <w:name w:val="WW8Num85z5"/>
    <w:rPr>
      <w:rFonts w:ascii="Wingdings" w:hAnsi="Wingdings"/>
    </w:rPr>
  </w:style>
  <w:style w:type="character" w:customStyle="1" w:styleId="WW8Num86z0">
    <w:name w:val="WW8Num86z0"/>
    <w:rPr>
      <w:rFonts w:ascii="Symbol" w:hAnsi="Symbol"/>
    </w:rPr>
  </w:style>
  <w:style w:type="character" w:customStyle="1" w:styleId="WW8Num86z1">
    <w:name w:val="WW8Num86z1"/>
    <w:rPr>
      <w:rFonts w:ascii="Courier New" w:hAnsi="Courier New"/>
    </w:rPr>
  </w:style>
  <w:style w:type="character" w:customStyle="1" w:styleId="WW8Num86z2">
    <w:name w:val="WW8Num86z2"/>
    <w:rPr>
      <w:rFonts w:ascii="Wingdings" w:hAnsi="Wingdings"/>
    </w:rPr>
  </w:style>
  <w:style w:type="character" w:customStyle="1" w:styleId="WW8Num87z0">
    <w:name w:val="WW8Num87z0"/>
    <w:rPr>
      <w:rFonts w:ascii="Symbol" w:hAnsi="Symbol"/>
    </w:rPr>
  </w:style>
  <w:style w:type="character" w:customStyle="1" w:styleId="WW8Num87z1">
    <w:name w:val="WW8Num87z1"/>
    <w:rPr>
      <w:rFonts w:ascii="Courier New" w:hAnsi="Courier New"/>
      <w:sz w:val="24"/>
    </w:rPr>
  </w:style>
  <w:style w:type="character" w:customStyle="1" w:styleId="WW8Num87z2">
    <w:name w:val="WW8Num87z2"/>
    <w:rPr>
      <w:rFonts w:ascii="Wingdings" w:hAnsi="Wingdings"/>
    </w:rPr>
  </w:style>
  <w:style w:type="character" w:customStyle="1" w:styleId="WW8Num87z4">
    <w:name w:val="WW8Num87z4"/>
    <w:rPr>
      <w:rFonts w:ascii="Courier New" w:hAnsi="Courier New"/>
    </w:rPr>
  </w:style>
  <w:style w:type="character" w:customStyle="1" w:styleId="WW8Num88z0">
    <w:name w:val="WW8Num88z0"/>
    <w:rPr>
      <w:rFonts w:ascii="Symbol" w:hAnsi="Symbol"/>
    </w:rPr>
  </w:style>
  <w:style w:type="character" w:customStyle="1" w:styleId="WW8Num88z1">
    <w:name w:val="WW8Num88z1"/>
    <w:rPr>
      <w:rFonts w:ascii="Courier New" w:hAnsi="Courier New"/>
    </w:rPr>
  </w:style>
  <w:style w:type="character" w:customStyle="1" w:styleId="WW8Num88z2">
    <w:name w:val="WW8Num88z2"/>
    <w:rPr>
      <w:rFonts w:ascii="Wingdings" w:hAnsi="Wingdings"/>
    </w:rPr>
  </w:style>
  <w:style w:type="character" w:customStyle="1" w:styleId="WW8Num89z0">
    <w:name w:val="WW8Num89z0"/>
    <w:rPr>
      <w:rFonts w:ascii="Symbol" w:hAnsi="Symbol"/>
    </w:rPr>
  </w:style>
  <w:style w:type="character" w:customStyle="1" w:styleId="WW8Num89z1">
    <w:name w:val="WW8Num89z1"/>
    <w:rPr>
      <w:rFonts w:ascii="Symbol" w:hAnsi="Symbol"/>
      <w:sz w:val="16"/>
    </w:rPr>
  </w:style>
  <w:style w:type="character" w:customStyle="1" w:styleId="WW8Num89z2">
    <w:name w:val="WW8Num89z2"/>
    <w:rPr>
      <w:rFonts w:ascii="Wingdings" w:hAnsi="Wingdings"/>
      <w:sz w:val="18"/>
    </w:rPr>
  </w:style>
  <w:style w:type="character" w:customStyle="1" w:styleId="WW8Num89z4">
    <w:name w:val="WW8Num89z4"/>
    <w:rPr>
      <w:rFonts w:ascii="Courier New" w:hAnsi="Courier New"/>
    </w:rPr>
  </w:style>
  <w:style w:type="character" w:customStyle="1" w:styleId="WW8Num89z5">
    <w:name w:val="WW8Num89z5"/>
    <w:rPr>
      <w:rFonts w:ascii="Wingdings" w:hAnsi="Wingdings"/>
    </w:rPr>
  </w:style>
  <w:style w:type="character" w:customStyle="1" w:styleId="WW8Num90z0">
    <w:name w:val="WW8Num90z0"/>
    <w:rPr>
      <w:rFonts w:cs="Times New Roman"/>
    </w:rPr>
  </w:style>
  <w:style w:type="character" w:customStyle="1" w:styleId="WW8Num91z0">
    <w:name w:val="WW8Num91z0"/>
    <w:rPr>
      <w:rFonts w:cs="Times New Roman"/>
    </w:rPr>
  </w:style>
  <w:style w:type="character" w:customStyle="1" w:styleId="WW8Num92z0">
    <w:name w:val="WW8Num92z0"/>
    <w:rPr>
      <w:rFonts w:ascii="Symbol" w:hAnsi="Symbol"/>
    </w:rPr>
  </w:style>
  <w:style w:type="character" w:customStyle="1" w:styleId="WW8Num92z1">
    <w:name w:val="WW8Num92z1"/>
    <w:rPr>
      <w:rFonts w:ascii="Courier New" w:hAnsi="Courier New"/>
    </w:rPr>
  </w:style>
  <w:style w:type="character" w:customStyle="1" w:styleId="WW8Num92z2">
    <w:name w:val="WW8Num92z2"/>
    <w:rPr>
      <w:rFonts w:ascii="Wingdings" w:hAnsi="Wingdings"/>
    </w:rPr>
  </w:style>
  <w:style w:type="character" w:customStyle="1" w:styleId="WW8Num93z0">
    <w:name w:val="WW8Num93z0"/>
    <w:rPr>
      <w:rFonts w:cs="Times New Roman"/>
    </w:rPr>
  </w:style>
  <w:style w:type="character" w:customStyle="1" w:styleId="WW8Num94z0">
    <w:name w:val="WW8Num94z0"/>
    <w:rPr>
      <w:rFonts w:cs="Times New Roman"/>
    </w:rPr>
  </w:style>
  <w:style w:type="character" w:customStyle="1" w:styleId="WW8Num95z0">
    <w:name w:val="WW8Num95z0"/>
    <w:rPr>
      <w:rFonts w:ascii="Symbol" w:hAnsi="Symbol"/>
    </w:rPr>
  </w:style>
  <w:style w:type="character" w:customStyle="1" w:styleId="WW8Num95z1">
    <w:name w:val="WW8Num95z1"/>
    <w:rPr>
      <w:rFonts w:ascii="Courier New" w:hAnsi="Courier New"/>
    </w:rPr>
  </w:style>
  <w:style w:type="character" w:customStyle="1" w:styleId="WW8Num95z2">
    <w:name w:val="WW8Num95z2"/>
    <w:rPr>
      <w:rFonts w:ascii="Wingdings" w:hAnsi="Wingdings"/>
    </w:rPr>
  </w:style>
  <w:style w:type="character" w:customStyle="1" w:styleId="WW8Num96z0">
    <w:name w:val="WW8Num96z0"/>
    <w:rPr>
      <w:rFonts w:cs="Times New Roman"/>
    </w:rPr>
  </w:style>
  <w:style w:type="character" w:customStyle="1" w:styleId="WW8Num97z0">
    <w:name w:val="WW8Num97z0"/>
    <w:rPr>
      <w:rFonts w:cs="Times New Roman"/>
    </w:rPr>
  </w:style>
  <w:style w:type="character" w:customStyle="1" w:styleId="WW8Num98z0">
    <w:name w:val="WW8Num98z0"/>
    <w:rPr>
      <w:rFonts w:ascii="Symbol" w:hAnsi="Symbol"/>
    </w:rPr>
  </w:style>
  <w:style w:type="character" w:customStyle="1" w:styleId="WW8Num98z1">
    <w:name w:val="WW8Num98z1"/>
    <w:rPr>
      <w:rFonts w:ascii="Courier New" w:hAnsi="Courier New"/>
    </w:rPr>
  </w:style>
  <w:style w:type="character" w:customStyle="1" w:styleId="WW8Num98z2">
    <w:name w:val="WW8Num98z2"/>
    <w:rPr>
      <w:rFonts w:ascii="Wingdings" w:hAnsi="Wingdings"/>
    </w:rPr>
  </w:style>
  <w:style w:type="character" w:customStyle="1" w:styleId="WW8Num99z0">
    <w:name w:val="WW8Num99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99z1">
    <w:name w:val="WW8Num99z1"/>
    <w:rPr>
      <w:rFonts w:cs="Times New Roman"/>
    </w:rPr>
  </w:style>
  <w:style w:type="character" w:customStyle="1" w:styleId="WW8Num99z2">
    <w:name w:val="WW8Num99z2"/>
    <w:rPr>
      <w:rFonts w:ascii="Symbol" w:hAnsi="Symbol"/>
    </w:rPr>
  </w:style>
  <w:style w:type="character" w:customStyle="1" w:styleId="WW8Num100z0">
    <w:name w:val="WW8Num100z0"/>
    <w:rPr>
      <w:rFonts w:ascii="Symbol" w:hAnsi="Symbol"/>
      <w:b w:val="0"/>
      <w:i w:val="0"/>
      <w:caps w:val="0"/>
      <w:smallCaps w:val="0"/>
      <w:strike w:val="0"/>
      <w:dstrike w:val="0"/>
      <w:outline w:val="0"/>
      <w:shadow w:val="0"/>
      <w:vanish w:val="0"/>
      <w:spacing w:val="0"/>
      <w:kern w:val="1"/>
      <w:position w:val="0"/>
      <w:sz w:val="24"/>
      <w:u w:val="none"/>
      <w:vertAlign w:val="baseline"/>
    </w:rPr>
  </w:style>
  <w:style w:type="character" w:customStyle="1" w:styleId="WW8Num100z1">
    <w:name w:val="WW8Num100z1"/>
    <w:rPr>
      <w:rFonts w:cs="Times New Roman"/>
    </w:rPr>
  </w:style>
  <w:style w:type="character" w:customStyle="1" w:styleId="WW8Num100z2">
    <w:name w:val="WW8Num100z2"/>
    <w:rPr>
      <w:rFonts w:ascii="Symbol" w:hAnsi="Symbol"/>
    </w:rPr>
  </w:style>
  <w:style w:type="character" w:customStyle="1" w:styleId="WW8Num101z0">
    <w:name w:val="WW8Num101z0"/>
    <w:rPr>
      <w:rFonts w:ascii="Symbol" w:hAnsi="Symbol"/>
    </w:rPr>
  </w:style>
  <w:style w:type="character" w:customStyle="1" w:styleId="WW8Num101z1">
    <w:name w:val="WW8Num101z1"/>
    <w:rPr>
      <w:rFonts w:ascii="Courier New" w:hAnsi="Courier New"/>
    </w:rPr>
  </w:style>
  <w:style w:type="character" w:customStyle="1" w:styleId="WW8Num101z2">
    <w:name w:val="WW8Num101z2"/>
    <w:rPr>
      <w:rFonts w:ascii="Wingdings" w:hAnsi="Wingdings"/>
    </w:rPr>
  </w:style>
  <w:style w:type="character" w:customStyle="1" w:styleId="WW8Num102z0">
    <w:name w:val="WW8Num102z0"/>
    <w:rPr>
      <w:rFonts w:cs="Times New Roman"/>
    </w:rPr>
  </w:style>
  <w:style w:type="character" w:customStyle="1" w:styleId="WW8Num103z0">
    <w:name w:val="WW8Num103z0"/>
    <w:rPr>
      <w:rFonts w:cs="Times New Roman"/>
    </w:rPr>
  </w:style>
  <w:style w:type="character" w:customStyle="1" w:styleId="WW8Num104z0">
    <w:name w:val="WW8Num104z0"/>
    <w:rPr>
      <w:rFonts w:ascii="Times New Roman" w:hAnsi="Times New Roman" w:cs="Times New Roman"/>
      <w:b w:val="0"/>
      <w:bCs w:val="0"/>
      <w:i w:val="0"/>
      <w:iCs w:val="0"/>
      <w:caps w:val="0"/>
      <w:smallCaps w:val="0"/>
      <w:strike w:val="0"/>
      <w:dstrike w:val="0"/>
      <w:outline w:val="0"/>
      <w:shadow w:val="0"/>
      <w:vanish w:val="0"/>
      <w:spacing w:val="0"/>
      <w:kern w:val="1"/>
      <w:position w:val="0"/>
      <w:sz w:val="24"/>
      <w:u w:val="none"/>
      <w:vertAlign w:val="baseline"/>
    </w:rPr>
  </w:style>
  <w:style w:type="character" w:customStyle="1" w:styleId="WW8Num104z1">
    <w:name w:val="WW8Num104z1"/>
    <w:rPr>
      <w:rFonts w:cs="Times New Roman"/>
    </w:rPr>
  </w:style>
  <w:style w:type="character" w:customStyle="1" w:styleId="WW8Num104z2">
    <w:name w:val="WW8Num104z2"/>
    <w:rPr>
      <w:rFonts w:ascii="Symbol" w:hAnsi="Symbol"/>
    </w:rPr>
  </w:style>
  <w:style w:type="character" w:customStyle="1" w:styleId="WW8Num105z0">
    <w:name w:val="WW8Num105z0"/>
    <w:rPr>
      <w:rFonts w:ascii="Symbol" w:hAnsi="Symbol"/>
    </w:rPr>
  </w:style>
  <w:style w:type="character" w:customStyle="1" w:styleId="WW8Num105z1">
    <w:name w:val="WW8Num105z1"/>
    <w:rPr>
      <w:rFonts w:ascii="Symbol" w:hAnsi="Symbol"/>
      <w:color w:val="auto"/>
    </w:rPr>
  </w:style>
  <w:style w:type="character" w:customStyle="1" w:styleId="WW8Num105z2">
    <w:name w:val="WW8Num105z2"/>
    <w:rPr>
      <w:rFonts w:ascii="Wingdings" w:hAnsi="Wingdings"/>
    </w:rPr>
  </w:style>
  <w:style w:type="character" w:customStyle="1" w:styleId="WW8Num105z4">
    <w:name w:val="WW8Num105z4"/>
    <w:rPr>
      <w:rFonts w:ascii="Courier New" w:hAnsi="Courier New"/>
    </w:rPr>
  </w:style>
  <w:style w:type="character" w:customStyle="1" w:styleId="WW8Num106z0">
    <w:name w:val="WW8Num106z0"/>
    <w:rPr>
      <w:rFonts w:cs="Times New Roman"/>
    </w:rPr>
  </w:style>
  <w:style w:type="character" w:customStyle="1" w:styleId="WW8Num107z0">
    <w:name w:val="WW8Num107z0"/>
    <w:rPr>
      <w:rFonts w:ascii="Symbol" w:hAnsi="Symbol"/>
    </w:rPr>
  </w:style>
  <w:style w:type="character" w:customStyle="1" w:styleId="WW8Num107z1">
    <w:name w:val="WW8Num107z1"/>
    <w:rPr>
      <w:rFonts w:ascii="Courier New" w:hAnsi="Courier New"/>
    </w:rPr>
  </w:style>
  <w:style w:type="character" w:customStyle="1" w:styleId="WW8Num107z2">
    <w:name w:val="WW8Num107z2"/>
    <w:rPr>
      <w:rFonts w:ascii="Wingdings" w:hAnsi="Wingdings"/>
    </w:rPr>
  </w:style>
  <w:style w:type="character" w:customStyle="1" w:styleId="WW8Num108z0">
    <w:name w:val="WW8Num108z0"/>
    <w:rPr>
      <w:rFonts w:ascii="Symbol" w:hAnsi="Symbol"/>
      <w:color w:val="auto"/>
    </w:rPr>
  </w:style>
  <w:style w:type="character" w:customStyle="1" w:styleId="WW8Num108z1">
    <w:name w:val="WW8Num108z1"/>
    <w:rPr>
      <w:rFonts w:ascii="Courier New" w:hAnsi="Courier New"/>
    </w:rPr>
  </w:style>
  <w:style w:type="character" w:customStyle="1" w:styleId="WW8Num108z2">
    <w:name w:val="WW8Num108z2"/>
    <w:rPr>
      <w:rFonts w:ascii="Wingdings" w:hAnsi="Wingdings"/>
    </w:rPr>
  </w:style>
  <w:style w:type="character" w:customStyle="1" w:styleId="WW8Num108z3">
    <w:name w:val="WW8Num108z3"/>
    <w:rPr>
      <w:rFonts w:ascii="Symbol" w:hAnsi="Symbol"/>
    </w:rPr>
  </w:style>
  <w:style w:type="character" w:customStyle="1" w:styleId="WW8Num109z0">
    <w:name w:val="WW8Num109z0"/>
    <w:rPr>
      <w:rFonts w:ascii="Symbol" w:hAnsi="Symbol"/>
    </w:rPr>
  </w:style>
  <w:style w:type="character" w:customStyle="1" w:styleId="WW8Num109z1">
    <w:name w:val="WW8Num109z1"/>
    <w:rPr>
      <w:rFonts w:ascii="Courier New" w:hAnsi="Courier New"/>
    </w:rPr>
  </w:style>
  <w:style w:type="character" w:customStyle="1" w:styleId="WW8Num109z2">
    <w:name w:val="WW8Num109z2"/>
    <w:rPr>
      <w:rFonts w:ascii="Wingdings" w:hAnsi="Wingdings"/>
    </w:rPr>
  </w:style>
  <w:style w:type="character" w:customStyle="1" w:styleId="WW8Num110z0">
    <w:name w:val="WW8Num110z0"/>
    <w:rPr>
      <w:rFonts w:ascii="Symbol" w:hAnsi="Symbol"/>
      <w:sz w:val="24"/>
    </w:rPr>
  </w:style>
  <w:style w:type="character" w:customStyle="1" w:styleId="WW8Num110z1">
    <w:name w:val="WW8Num110z1"/>
    <w:rPr>
      <w:rFonts w:ascii="Courier New" w:hAnsi="Courier New"/>
    </w:rPr>
  </w:style>
  <w:style w:type="character" w:customStyle="1" w:styleId="WW8Num110z2">
    <w:name w:val="WW8Num110z2"/>
    <w:rPr>
      <w:rFonts w:ascii="Wingdings" w:hAnsi="Wingdings"/>
    </w:rPr>
  </w:style>
  <w:style w:type="character" w:customStyle="1" w:styleId="WW8Num110z3">
    <w:name w:val="WW8Num110z3"/>
    <w:rPr>
      <w:rFonts w:ascii="Symbol" w:hAnsi="Symbol"/>
    </w:rPr>
  </w:style>
  <w:style w:type="character" w:customStyle="1" w:styleId="WW8Num111z0">
    <w:name w:val="WW8Num111z0"/>
    <w:rPr>
      <w:rFonts w:ascii="Symbol" w:hAnsi="Symbol"/>
    </w:rPr>
  </w:style>
  <w:style w:type="character" w:customStyle="1" w:styleId="WW8Num111z1">
    <w:name w:val="WW8Num111z1"/>
    <w:rPr>
      <w:rFonts w:ascii="Courier New" w:hAnsi="Courier New"/>
    </w:rPr>
  </w:style>
  <w:style w:type="character" w:customStyle="1" w:styleId="WW8Num111z2">
    <w:name w:val="WW8Num111z2"/>
    <w:rPr>
      <w:rFonts w:ascii="Wingdings" w:hAnsi="Wingdings"/>
    </w:rPr>
  </w:style>
  <w:style w:type="character" w:customStyle="1" w:styleId="WW8Num112z0">
    <w:name w:val="WW8Num112z0"/>
    <w:rPr>
      <w:rFonts w:ascii="Symbol" w:hAnsi="Symbol"/>
    </w:rPr>
  </w:style>
  <w:style w:type="character" w:customStyle="1" w:styleId="WW8Num112z1">
    <w:name w:val="WW8Num112z1"/>
    <w:rPr>
      <w:rFonts w:ascii="Courier New" w:hAnsi="Courier New"/>
    </w:rPr>
  </w:style>
  <w:style w:type="character" w:customStyle="1" w:styleId="WW8Num112z2">
    <w:name w:val="WW8Num112z2"/>
    <w:rPr>
      <w:rFonts w:ascii="Wingdings" w:hAnsi="Wingdings"/>
    </w:rPr>
  </w:style>
  <w:style w:type="character" w:customStyle="1" w:styleId="23">
    <w:name w:val="Основной шрифт абзаца2"/>
  </w:style>
  <w:style w:type="character" w:customStyle="1" w:styleId="DocumentMapChar">
    <w:name w:val="Document Map Char"/>
    <w:rPr>
      <w:rFonts w:ascii="Tahoma" w:hAnsi="Tahoma" w:cs="Tahoma"/>
      <w:i/>
      <w:sz w:val="16"/>
      <w:szCs w:val="16"/>
      <w:lang w:val="ru-RU" w:eastAsia="ar-SA" w:bidi="ar-SA"/>
    </w:rPr>
  </w:style>
  <w:style w:type="character" w:customStyle="1" w:styleId="TitleChar">
    <w:name w:val="Title Char"/>
    <w:rPr>
      <w:rFonts w:ascii="Cambria" w:hAnsi="Cambria" w:cs="Times New Roman"/>
      <w:b/>
      <w:bCs/>
      <w:i/>
      <w:kern w:val="1"/>
      <w:sz w:val="32"/>
      <w:szCs w:val="32"/>
      <w:lang w:val="ru-RU"/>
    </w:rPr>
  </w:style>
  <w:style w:type="character" w:customStyle="1" w:styleId="TitleChar1">
    <w:name w:val="Title Char1"/>
    <w:rPr>
      <w:rFonts w:ascii="Cambria" w:hAnsi="Cambria" w:cs="Cambria"/>
      <w:b/>
      <w:bCs/>
      <w:kern w:val="1"/>
      <w:sz w:val="32"/>
      <w:szCs w:val="32"/>
      <w:lang w:val="ru-RU" w:eastAsia="ar-SA" w:bidi="ar-SA"/>
    </w:rPr>
  </w:style>
  <w:style w:type="character" w:customStyle="1" w:styleId="FooterChar1">
    <w:name w:val="Footer Char1"/>
    <w:rPr>
      <w:rFonts w:ascii="ГОСТ тип А" w:hAnsi="ГОСТ тип А" w:cs="Times New Roman"/>
      <w:i/>
      <w:sz w:val="28"/>
      <w:lang w:val="ru-RU" w:eastAsia="ar-SA" w:bidi="ar-SA"/>
    </w:rPr>
  </w:style>
  <w:style w:type="character" w:styleId="a6">
    <w:name w:val="Hyperlink"/>
    <w:uiPriority w:val="99"/>
    <w:rPr>
      <w:rFonts w:cs="Times New Roman"/>
      <w:color w:val="0000FF"/>
      <w:u w:val="single"/>
    </w:rPr>
  </w:style>
  <w:style w:type="character" w:customStyle="1" w:styleId="Char">
    <w:name w:val="титульный лист центр Char"/>
    <w:rPr>
      <w:rFonts w:cs="Times New Roman"/>
      <w:b/>
      <w:bCs/>
      <w:sz w:val="28"/>
      <w:szCs w:val="28"/>
      <w:lang w:val="ru-RU" w:eastAsia="ar-SA" w:bidi="ar-SA"/>
    </w:rPr>
  </w:style>
  <w:style w:type="character" w:customStyle="1" w:styleId="BalloonTextChar">
    <w:name w:val="Balloon Text Char"/>
    <w:rPr>
      <w:rFonts w:ascii="Tahoma" w:hAnsi="Tahoma" w:cs="Tahoma"/>
      <w:i/>
      <w:sz w:val="16"/>
      <w:szCs w:val="16"/>
      <w:lang w:val="ru-RU" w:eastAsia="ar-SA" w:bidi="ar-SA"/>
    </w:rPr>
  </w:style>
  <w:style w:type="character" w:customStyle="1" w:styleId="Heading4Char">
    <w:name w:val="Heading 4 Char"/>
    <w:rPr>
      <w:b/>
      <w:bCs/>
      <w:sz w:val="24"/>
      <w:szCs w:val="28"/>
      <w:lang w:val="ru-RU" w:eastAsia="ar-SA" w:bidi="ar-SA"/>
    </w:rPr>
  </w:style>
  <w:style w:type="character" w:customStyle="1" w:styleId="Heading5Char">
    <w:name w:val="Heading 5 Char"/>
    <w:rPr>
      <w:rFonts w:ascii="Calibri" w:hAnsi="Calibri"/>
      <w:b/>
      <w:bCs/>
      <w:i/>
      <w:iCs/>
      <w:sz w:val="26"/>
      <w:szCs w:val="26"/>
      <w:lang w:val="ru-RU" w:eastAsia="ar-SA" w:bidi="ar-SA"/>
    </w:rPr>
  </w:style>
  <w:style w:type="character" w:customStyle="1" w:styleId="Heading6Char">
    <w:name w:val="Heading 6 Char"/>
    <w:rPr>
      <w:rFonts w:ascii="Calibri" w:hAnsi="Calibri"/>
      <w:b/>
      <w:bCs/>
      <w:i/>
      <w:sz w:val="22"/>
      <w:szCs w:val="22"/>
      <w:lang w:val="ru-RU" w:eastAsia="ar-SA" w:bidi="ar-SA"/>
    </w:rPr>
  </w:style>
  <w:style w:type="character" w:customStyle="1" w:styleId="Heading7Char">
    <w:name w:val="Heading 7 Char"/>
    <w:rPr>
      <w:rFonts w:ascii="Calibri" w:hAnsi="Calibri" w:cs="Times New Roman"/>
      <w:i/>
      <w:sz w:val="24"/>
      <w:szCs w:val="24"/>
      <w:lang w:val="ru-RU"/>
    </w:rPr>
  </w:style>
  <w:style w:type="character" w:customStyle="1" w:styleId="Heading8Char">
    <w:name w:val="Heading 8 Char"/>
    <w:rPr>
      <w:rFonts w:ascii="Calibri" w:hAnsi="Calibri" w:cs="Times New Roman"/>
      <w:iCs/>
      <w:sz w:val="24"/>
      <w:szCs w:val="24"/>
      <w:lang w:val="ru-RU"/>
    </w:rPr>
  </w:style>
  <w:style w:type="character" w:customStyle="1" w:styleId="Heading9Char">
    <w:name w:val="Heading 9 Char"/>
    <w:rPr>
      <w:rFonts w:ascii="Cambria" w:hAnsi="Cambria" w:cs="Times New Roman"/>
      <w:i/>
      <w:sz w:val="22"/>
      <w:szCs w:val="22"/>
      <w:lang w:val="ru-RU"/>
    </w:rPr>
  </w:style>
  <w:style w:type="character" w:customStyle="1" w:styleId="Heading1Char">
    <w:name w:val="Heading 1 Char"/>
    <w:rPr>
      <w:b/>
      <w:sz w:val="24"/>
      <w:lang w:val="ru-RU" w:eastAsia="ar-SA" w:bidi="ar-SA"/>
    </w:rPr>
  </w:style>
  <w:style w:type="character" w:customStyle="1" w:styleId="Heading2Char">
    <w:name w:val="Heading 2 Char"/>
    <w:rPr>
      <w:rFonts w:cs="Arial"/>
      <w:b/>
      <w:bCs/>
      <w:iCs/>
      <w:sz w:val="24"/>
      <w:szCs w:val="28"/>
      <w:lang w:val="ru-RU" w:eastAsia="ar-SA" w:bidi="ar-SA"/>
    </w:rPr>
  </w:style>
  <w:style w:type="character" w:customStyle="1" w:styleId="Heading3Char">
    <w:name w:val="Heading 3 Char"/>
    <w:rPr>
      <w:rFonts w:cs="Arial"/>
      <w:b/>
      <w:bCs/>
      <w:sz w:val="24"/>
      <w:szCs w:val="26"/>
      <w:lang w:val="ru-RU" w:eastAsia="ar-SA" w:bidi="ar-SA"/>
    </w:rPr>
  </w:style>
  <w:style w:type="character" w:customStyle="1" w:styleId="BalloonTextChar1">
    <w:name w:val="Balloon Text Char1"/>
    <w:rPr>
      <w:rFonts w:ascii="Tahoma" w:hAnsi="Tahoma" w:cs="Tahoma"/>
      <w:sz w:val="16"/>
      <w:szCs w:val="16"/>
    </w:rPr>
  </w:style>
  <w:style w:type="character" w:customStyle="1" w:styleId="Heading1Char1">
    <w:name w:val="Heading 1 Char1"/>
    <w:rPr>
      <w:rFonts w:ascii="Arial" w:hAnsi="Arial" w:cs="Arial"/>
      <w:b/>
      <w:bCs/>
      <w:caps/>
      <w:kern w:val="1"/>
      <w:sz w:val="24"/>
      <w:szCs w:val="24"/>
    </w:rPr>
  </w:style>
  <w:style w:type="character" w:customStyle="1" w:styleId="Heading2Char1">
    <w:name w:val="Heading 2 Char1"/>
    <w:rPr>
      <w:rFonts w:ascii="Arial" w:hAnsi="Arial" w:cs="Arial"/>
      <w:b/>
      <w:bCs/>
      <w:sz w:val="24"/>
      <w:szCs w:val="24"/>
    </w:rPr>
  </w:style>
  <w:style w:type="character" w:customStyle="1" w:styleId="SubtitleChar">
    <w:name w:val="Subtitle Char"/>
    <w:rPr>
      <w:rFonts w:ascii="Cambria" w:hAnsi="Cambria" w:cs="Times New Roman"/>
      <w:i/>
      <w:sz w:val="24"/>
      <w:szCs w:val="24"/>
      <w:lang w:val="ru-RU"/>
    </w:rPr>
  </w:style>
  <w:style w:type="character" w:customStyle="1" w:styleId="SubtitleChar1">
    <w:name w:val="Subtitle Char1"/>
    <w:rPr>
      <w:rFonts w:ascii="Cambria" w:hAnsi="Cambria" w:cs="Cambria"/>
      <w:sz w:val="24"/>
      <w:szCs w:val="24"/>
      <w:lang w:val="ru-RU" w:eastAsia="ar-SA" w:bidi="ar-SA"/>
    </w:rPr>
  </w:style>
  <w:style w:type="character" w:customStyle="1" w:styleId="QuoteChar">
    <w:name w:val="Quote Char"/>
    <w:rPr>
      <w:rFonts w:cs="Times New Roman"/>
      <w:i/>
      <w:iCs/>
      <w:color w:val="000000"/>
      <w:sz w:val="24"/>
      <w:szCs w:val="24"/>
      <w:lang w:val="ru-RU" w:eastAsia="ar-SA" w:bidi="ar-SA"/>
    </w:rPr>
  </w:style>
  <w:style w:type="character" w:customStyle="1" w:styleId="Heading3Char1">
    <w:name w:val="Heading 3 Char1"/>
    <w:rPr>
      <w:rFonts w:ascii="Arial" w:hAnsi="Arial" w:cs="Arial"/>
      <w:b/>
      <w:bCs/>
      <w:sz w:val="24"/>
      <w:szCs w:val="24"/>
    </w:rPr>
  </w:style>
  <w:style w:type="character" w:customStyle="1" w:styleId="Heading4Char1">
    <w:name w:val="Heading 4 Char1"/>
    <w:rPr>
      <w:rFonts w:ascii="Arial" w:hAnsi="Arial" w:cs="Arial"/>
      <w:b/>
      <w:bCs/>
      <w:sz w:val="24"/>
      <w:szCs w:val="24"/>
    </w:rPr>
  </w:style>
  <w:style w:type="character" w:customStyle="1" w:styleId="Heading5Char1">
    <w:name w:val="Heading 5 Char1"/>
    <w:rPr>
      <w:rFonts w:ascii="Arial" w:hAnsi="Arial" w:cs="Arial"/>
      <w:b/>
      <w:bCs/>
      <w:i/>
      <w:iCs/>
      <w:sz w:val="24"/>
      <w:szCs w:val="24"/>
    </w:rPr>
  </w:style>
  <w:style w:type="character" w:customStyle="1" w:styleId="Heading6Char1">
    <w:name w:val="Heading 6 Char1"/>
    <w:rPr>
      <w:rFonts w:ascii="Arial" w:hAnsi="Arial" w:cs="Arial"/>
      <w:b/>
      <w:bCs/>
      <w:i/>
      <w:iCs/>
      <w:sz w:val="24"/>
      <w:szCs w:val="24"/>
    </w:rPr>
  </w:style>
  <w:style w:type="character" w:customStyle="1" w:styleId="Heading7Char1">
    <w:name w:val="Heading 7 Char1"/>
    <w:rPr>
      <w:rFonts w:ascii="Arial" w:hAnsi="Arial" w:cs="Arial"/>
      <w:i/>
      <w:iCs/>
      <w:sz w:val="24"/>
      <w:szCs w:val="24"/>
      <w:lang w:val="ru-RU" w:eastAsia="ar-SA" w:bidi="ar-SA"/>
    </w:rPr>
  </w:style>
  <w:style w:type="character" w:customStyle="1" w:styleId="Heading8Char1">
    <w:name w:val="Heading 8 Char1"/>
    <w:rPr>
      <w:rFonts w:ascii="Arial" w:hAnsi="Arial" w:cs="Arial"/>
      <w:i/>
      <w:iCs/>
      <w:sz w:val="24"/>
      <w:szCs w:val="24"/>
      <w:lang w:val="ru-RU" w:eastAsia="ar-SA" w:bidi="ar-SA"/>
    </w:rPr>
  </w:style>
  <w:style w:type="character" w:customStyle="1" w:styleId="Heading9Char1">
    <w:name w:val="Heading 9 Char1"/>
    <w:rPr>
      <w:rFonts w:ascii="Arial" w:hAnsi="Arial" w:cs="Arial"/>
      <w:sz w:val="22"/>
      <w:szCs w:val="22"/>
      <w:lang w:val="ru-RU" w:eastAsia="ar-SA" w:bidi="ar-SA"/>
    </w:rPr>
  </w:style>
  <w:style w:type="character" w:customStyle="1" w:styleId="CommentReference">
    <w:name w:val="Comment Reference"/>
    <w:rPr>
      <w:rFonts w:cs="Times New Roman"/>
      <w:sz w:val="16"/>
      <w:szCs w:val="16"/>
    </w:rPr>
  </w:style>
  <w:style w:type="character" w:customStyle="1" w:styleId="CommentTextChar">
    <w:name w:val="Comment Text Char"/>
    <w:rPr>
      <w:rFonts w:cs="Times New Roman"/>
      <w:lang w:val="ru-RU" w:eastAsia="ar-SA" w:bidi="ar-SA"/>
    </w:rPr>
  </w:style>
  <w:style w:type="character" w:customStyle="1" w:styleId="HeaderChar">
    <w:name w:val="Header Char"/>
    <w:rPr>
      <w:rFonts w:ascii="ГОСТ тип А" w:hAnsi="ГОСТ тип А" w:cs="Times New Roman"/>
      <w:i/>
      <w:sz w:val="28"/>
      <w:lang w:val="ru-RU" w:eastAsia="ar-SA" w:bidi="ar-SA"/>
    </w:rPr>
  </w:style>
  <w:style w:type="character" w:customStyle="1" w:styleId="HeaderChar1">
    <w:name w:val="Header Char1"/>
    <w:rPr>
      <w:rFonts w:cs="Times New Roman"/>
      <w:sz w:val="24"/>
      <w:szCs w:val="24"/>
      <w:lang w:val="ru-RU"/>
    </w:rPr>
  </w:style>
  <w:style w:type="character" w:customStyle="1" w:styleId="FooterChar">
    <w:name w:val="Footer Char"/>
    <w:rPr>
      <w:rFonts w:cs="Times New Roman"/>
      <w:sz w:val="24"/>
      <w:szCs w:val="24"/>
      <w:lang w:val="ru-RU"/>
    </w:rPr>
  </w:style>
  <w:style w:type="character" w:customStyle="1" w:styleId="DocumentMapChar1">
    <w:name w:val="Document Map Char1"/>
    <w:rPr>
      <w:rFonts w:ascii="Tahoma" w:hAnsi="Tahoma" w:cs="Tahoma"/>
      <w:sz w:val="16"/>
      <w:szCs w:val="16"/>
      <w:lang w:val="ru-RU"/>
    </w:rPr>
  </w:style>
  <w:style w:type="character" w:customStyle="1" w:styleId="Char0">
    <w:name w:val="Перечисление_ненумерованное Char"/>
    <w:rPr>
      <w:rFonts w:cs="Times New Roman"/>
      <w:sz w:val="24"/>
      <w:szCs w:val="24"/>
      <w:lang w:val="ru-RU" w:eastAsia="ar-SA" w:bidi="ar-SA"/>
    </w:rPr>
  </w:style>
  <w:style w:type="character" w:customStyle="1" w:styleId="phBulletCharChar">
    <w:name w:val="ph_Bullet Char Char"/>
    <w:rPr>
      <w:sz w:val="24"/>
      <w:szCs w:val="24"/>
      <w:lang w:val="ru-RU" w:eastAsia="ar-SA" w:bidi="ar-SA"/>
    </w:rPr>
  </w:style>
  <w:style w:type="character" w:customStyle="1" w:styleId="CharChar">
    <w:name w:val="титульний лист текст Char Char"/>
    <w:rPr>
      <w:rFonts w:cs="Times New Roman"/>
      <w:sz w:val="24"/>
      <w:szCs w:val="24"/>
      <w:lang w:val="ru-RU" w:eastAsia="ar-SA" w:bidi="ar-SA"/>
    </w:rPr>
  </w:style>
  <w:style w:type="character" w:customStyle="1" w:styleId="CharChar0">
    <w:name w:val="титульний лист подчеркнутый Char Char"/>
    <w:rPr>
      <w:rFonts w:cs="Times New Roman"/>
      <w:sz w:val="24"/>
      <w:szCs w:val="24"/>
      <w:u w:val="single"/>
      <w:lang w:val="ru-RU" w:eastAsia="ar-SA" w:bidi="ar-SA"/>
    </w:rPr>
  </w:style>
  <w:style w:type="character" w:styleId="a7">
    <w:name w:val="FollowedHyperlink"/>
    <w:rPr>
      <w:rFonts w:cs="Times New Roman"/>
      <w:color w:val="800080"/>
      <w:u w:val="single"/>
    </w:rPr>
  </w:style>
  <w:style w:type="character" w:customStyle="1" w:styleId="CommentSubjectChar">
    <w:name w:val="Comment Subject Char"/>
    <w:rPr>
      <w:rFonts w:cs="Times New Roman"/>
      <w:b/>
      <w:bCs/>
      <w:lang w:val="ru-RU" w:eastAsia="ar-SA" w:bidi="ar-SA"/>
    </w:rPr>
  </w:style>
  <w:style w:type="character" w:customStyle="1" w:styleId="TableTextCharChar">
    <w:name w:val="Table Text Char Char"/>
    <w:rPr>
      <w:rFonts w:cs="Times New Roman"/>
      <w:sz w:val="24"/>
      <w:szCs w:val="24"/>
      <w:lang w:val="ru-RU" w:eastAsia="ar-SA" w:bidi="ar-SA"/>
    </w:rPr>
  </w:style>
  <w:style w:type="character" w:styleId="a8">
    <w:name w:val="page number"/>
    <w:rPr>
      <w:rFonts w:cs="Times New Roman"/>
    </w:rPr>
  </w:style>
  <w:style w:type="character" w:customStyle="1" w:styleId="BodyTextChar">
    <w:name w:val="Body Text Char"/>
    <w:rPr>
      <w:rFonts w:cs="Times New Roman"/>
      <w:sz w:val="24"/>
      <w:lang w:val="ru-RU" w:eastAsia="ar-SA" w:bidi="ar-SA"/>
    </w:rPr>
  </w:style>
  <w:style w:type="character" w:customStyle="1" w:styleId="FootnoteTextChar">
    <w:name w:val="Footnote Text Char"/>
    <w:rPr>
      <w:rFonts w:cs="Times New Roman"/>
      <w:sz w:val="24"/>
      <w:szCs w:val="24"/>
      <w:lang w:val="ru-RU" w:eastAsia="ar-SA" w:bidi="ar-SA"/>
    </w:rPr>
  </w:style>
  <w:style w:type="character" w:customStyle="1" w:styleId="BodyText2Char">
    <w:name w:val="Body Text 2 Char"/>
    <w:rPr>
      <w:rFonts w:cs="Times New Roman"/>
      <w:color w:val="0000FF"/>
      <w:sz w:val="24"/>
      <w:szCs w:val="24"/>
      <w:lang w:val="ru-RU" w:eastAsia="ar-SA" w:bidi="ar-SA"/>
    </w:rPr>
  </w:style>
  <w:style w:type="character" w:customStyle="1" w:styleId="BodyTextIndentChar">
    <w:name w:val="Body Text Indent Char"/>
    <w:rPr>
      <w:rFonts w:cs="Times New Roman"/>
      <w:sz w:val="24"/>
      <w:szCs w:val="24"/>
      <w:lang w:val="ru-RU" w:eastAsia="ar-SA" w:bidi="ar-SA"/>
    </w:rPr>
  </w:style>
  <w:style w:type="character" w:customStyle="1" w:styleId="EndnoteTextChar">
    <w:name w:val="Endnote Text Char"/>
    <w:rPr>
      <w:rFonts w:ascii="TimesET" w:hAnsi="TimesET" w:cs="Times New Roman"/>
      <w:color w:val="000000"/>
      <w:sz w:val="24"/>
      <w:szCs w:val="24"/>
      <w:lang w:val="ru-RU" w:eastAsia="ar-SA" w:bidi="ar-SA"/>
    </w:rPr>
  </w:style>
  <w:style w:type="character" w:styleId="a9">
    <w:name w:val="line number"/>
    <w:rPr>
      <w:rFonts w:cs="Times New Roman"/>
    </w:rPr>
  </w:style>
  <w:style w:type="character" w:customStyle="1" w:styleId="BodyTextIndent2Char">
    <w:name w:val="Body Text Indent 2 Char"/>
    <w:rPr>
      <w:rFonts w:cs="Times New Roman"/>
      <w:i/>
      <w:sz w:val="24"/>
      <w:szCs w:val="24"/>
      <w:lang w:val="ru-RU" w:eastAsia="ar-SA" w:bidi="ar-SA"/>
    </w:rPr>
  </w:style>
  <w:style w:type="character" w:customStyle="1" w:styleId="aa">
    <w:name w:val="Основной шрифт"/>
  </w:style>
  <w:style w:type="character" w:styleId="ab">
    <w:name w:val="Strong"/>
    <w:qFormat/>
    <w:rPr>
      <w:rFonts w:cs="Times New Roman"/>
      <w:b/>
      <w:bCs/>
    </w:rPr>
  </w:style>
  <w:style w:type="character" w:customStyle="1" w:styleId="HTMLPreformattedChar">
    <w:name w:val="HTML Preformatted Char"/>
    <w:rPr>
      <w:rFonts w:ascii="Courier" w:eastAsia="Times New Roman" w:hAnsi="Courier" w:cs="Courier New"/>
      <w:color w:val="000000"/>
      <w:sz w:val="18"/>
      <w:szCs w:val="18"/>
      <w:lang w:val="ru-RU" w:eastAsia="ar-SA" w:bidi="ar-SA"/>
    </w:rPr>
  </w:style>
  <w:style w:type="character" w:customStyle="1" w:styleId="tx1">
    <w:name w:val="tx1"/>
    <w:rPr>
      <w:rFonts w:cs="Times New Roman"/>
      <w:b/>
      <w:bCs/>
    </w:rPr>
  </w:style>
  <w:style w:type="character" w:customStyle="1" w:styleId="CharChar2">
    <w:name w:val="Char Char2"/>
    <w:rPr>
      <w:rFonts w:ascii="Arial" w:hAnsi="Arial" w:cs="Arial"/>
      <w:b/>
      <w:bCs/>
      <w:kern w:val="1"/>
      <w:sz w:val="32"/>
      <w:szCs w:val="32"/>
      <w:lang w:val="ru-RU" w:eastAsia="ar-SA" w:bidi="ar-SA"/>
    </w:rPr>
  </w:style>
  <w:style w:type="character" w:customStyle="1" w:styleId="zag1">
    <w:name w:val="zag1"/>
    <w:rPr>
      <w:rFonts w:cs="Times New Roman"/>
    </w:rPr>
  </w:style>
  <w:style w:type="character" w:styleId="ac">
    <w:name w:val="Emphasis"/>
    <w:qFormat/>
    <w:rPr>
      <w:rFonts w:cs="Times New Roman"/>
      <w:i/>
      <w:iCs/>
    </w:rPr>
  </w:style>
  <w:style w:type="character" w:customStyle="1" w:styleId="m1">
    <w:name w:val="m1"/>
    <w:rPr>
      <w:rFonts w:cs="Times New Roman"/>
      <w:color w:val="0000FF"/>
    </w:rPr>
  </w:style>
  <w:style w:type="character" w:customStyle="1" w:styleId="CharChar16">
    <w:name w:val="Char Char16"/>
    <w:rPr>
      <w:rFonts w:ascii="Arial" w:hAnsi="Arial" w:cs="Arial"/>
      <w:b/>
      <w:bCs/>
      <w:caps/>
      <w:kern w:val="1"/>
      <w:sz w:val="32"/>
      <w:szCs w:val="32"/>
      <w:lang w:val="ru-RU" w:eastAsia="ar-SA" w:bidi="ar-SA"/>
    </w:rPr>
  </w:style>
  <w:style w:type="character" w:customStyle="1" w:styleId="CharChar14">
    <w:name w:val="Char Char14"/>
    <w:rPr>
      <w:rFonts w:ascii="Arial" w:hAnsi="Arial" w:cs="Arial"/>
      <w:b/>
      <w:bCs/>
      <w:sz w:val="26"/>
      <w:szCs w:val="26"/>
      <w:lang w:val="ru-RU" w:eastAsia="ar-SA" w:bidi="ar-SA"/>
    </w:rPr>
  </w:style>
  <w:style w:type="character" w:customStyle="1" w:styleId="CharChar12">
    <w:name w:val="Char Char12"/>
    <w:rPr>
      <w:rFonts w:ascii="Arial" w:hAnsi="Arial" w:cs="Times New Roman"/>
      <w:b/>
      <w:bCs/>
      <w:i/>
      <w:iCs/>
      <w:sz w:val="26"/>
      <w:szCs w:val="26"/>
      <w:lang w:val="ru-RU" w:eastAsia="ar-SA" w:bidi="ar-SA"/>
    </w:rPr>
  </w:style>
  <w:style w:type="character" w:customStyle="1" w:styleId="SubtleEmphasis1">
    <w:name w:val="Subtle Emphasis1"/>
    <w:rPr>
      <w:rFonts w:eastAsia="Times New Roman" w:cs="Times New Roman"/>
      <w:i/>
      <w:iCs/>
      <w:color w:val="808080"/>
      <w:sz w:val="22"/>
      <w:szCs w:val="22"/>
      <w:lang w:val="en-US"/>
    </w:rPr>
  </w:style>
  <w:style w:type="character" w:customStyle="1" w:styleId="ad">
    <w:name w:val="Символ сноски"/>
    <w:rPr>
      <w:rFonts w:cs="Times New Roman"/>
      <w:vertAlign w:val="superscript"/>
    </w:rPr>
  </w:style>
  <w:style w:type="character" w:customStyle="1" w:styleId="BodyTextIndent3Char">
    <w:name w:val="Body Text Indent 3 Char"/>
    <w:rPr>
      <w:rFonts w:cs="Times New Roman"/>
      <w:sz w:val="16"/>
      <w:szCs w:val="16"/>
      <w:lang w:val="ru-RU" w:eastAsia="ar-SA" w:bidi="ar-SA"/>
    </w:rPr>
  </w:style>
  <w:style w:type="character" w:customStyle="1" w:styleId="s1">
    <w:name w:val="s1"/>
    <w:rPr>
      <w:rFonts w:ascii="Times New Roman" w:hAnsi="Times New Roman" w:cs="Times New Roman"/>
      <w:b/>
      <w:bCs/>
      <w:color w:val="000000"/>
      <w:sz w:val="20"/>
      <w:szCs w:val="20"/>
      <w:u w:val="none"/>
      <w:lang w:val="en-US" w:eastAsia="ar-SA" w:bidi="ar-SA"/>
    </w:rPr>
  </w:style>
  <w:style w:type="character" w:customStyle="1" w:styleId="PlainTextChar">
    <w:name w:val="Plain Text Char"/>
    <w:rPr>
      <w:rFonts w:ascii="Courier New" w:hAnsi="Courier New" w:cs="Courier New"/>
      <w:lang w:val="ru-RU" w:eastAsia="ar-SA" w:bidi="ar-SA"/>
    </w:rPr>
  </w:style>
  <w:style w:type="character" w:customStyle="1" w:styleId="H1Char">
    <w:name w:val="H1 Char"/>
    <w:rPr>
      <w:rFonts w:ascii="Arial" w:hAnsi="Arial" w:cs="Arial"/>
      <w:b/>
      <w:bCs/>
      <w:kern w:val="1"/>
      <w:sz w:val="32"/>
      <w:szCs w:val="32"/>
      <w:lang w:val="ru-RU" w:eastAsia="ar-SA" w:bidi="ar-SA"/>
    </w:rPr>
  </w:style>
  <w:style w:type="character" w:customStyle="1" w:styleId="Heading3CharChar">
    <w:name w:val="Heading 3 Char Char"/>
    <w:rPr>
      <w:rFonts w:ascii="Arial" w:hAnsi="Arial" w:cs="Arial"/>
      <w:b/>
      <w:bCs/>
      <w:sz w:val="26"/>
      <w:szCs w:val="26"/>
      <w:lang w:val="ru-RU" w:eastAsia="ar-SA" w:bidi="ar-SA"/>
    </w:rPr>
  </w:style>
  <w:style w:type="character" w:customStyle="1" w:styleId="BodyText3Char">
    <w:name w:val="Body Text 3 Char"/>
    <w:rPr>
      <w:rFonts w:cs="Times New Roman"/>
      <w:sz w:val="16"/>
      <w:szCs w:val="16"/>
      <w:lang w:val="en-US" w:eastAsia="ar-SA" w:bidi="ar-SA"/>
    </w:rPr>
  </w:style>
  <w:style w:type="character" w:customStyle="1" w:styleId="pi1">
    <w:name w:val="pi1"/>
    <w:rPr>
      <w:rFonts w:cs="Times New Roman"/>
      <w:color w:val="0000FF"/>
    </w:rPr>
  </w:style>
  <w:style w:type="character" w:customStyle="1" w:styleId="t1">
    <w:name w:val="t1"/>
    <w:rPr>
      <w:rFonts w:cs="Times New Roman"/>
      <w:color w:val="990000"/>
    </w:rPr>
  </w:style>
  <w:style w:type="character" w:customStyle="1" w:styleId="ListParagraphChar">
    <w:name w:val="List Paragraph Char"/>
    <w:rPr>
      <w:rFonts w:cs="Times New Roman"/>
      <w:sz w:val="24"/>
      <w:szCs w:val="24"/>
      <w:lang w:val="ru-RU" w:eastAsia="ar-SA" w:bidi="ar-SA"/>
    </w:rPr>
  </w:style>
  <w:style w:type="character" w:customStyle="1" w:styleId="StyleListParagraphAfter10ptLinespacingMultiple115Char">
    <w:name w:val="Style List Paragraph + After:  10 pt Line spacing:  Multiple 1.15 ... Char"/>
    <w:rPr>
      <w:rFonts w:cs="Times New Roman"/>
      <w:sz w:val="24"/>
      <w:szCs w:val="24"/>
      <w:lang w:val="ru-RU" w:eastAsia="ar-SA" w:bidi="ar-SA"/>
    </w:rPr>
  </w:style>
  <w:style w:type="character" w:customStyle="1" w:styleId="CaptionChar">
    <w:name w:val="Caption Char"/>
    <w:rPr>
      <w:rFonts w:cs="Times New Roman"/>
      <w:bCs/>
      <w:sz w:val="24"/>
      <w:lang w:val="ru-RU" w:eastAsia="ar-SA" w:bidi="ar-SA"/>
    </w:rPr>
  </w:style>
  <w:style w:type="character" w:customStyle="1" w:styleId="zakonspanusual">
    <w:name w:val="zakon_spanusual"/>
    <w:rPr>
      <w:rFonts w:cs="Times New Roman"/>
    </w:rPr>
  </w:style>
  <w:style w:type="character" w:customStyle="1" w:styleId="zakonnavy">
    <w:name w:val="zakon_navy"/>
    <w:rPr>
      <w:rFonts w:cs="Times New Roman"/>
    </w:rPr>
  </w:style>
  <w:style w:type="character" w:customStyle="1" w:styleId="StyleCaptionBoldItalicChar">
    <w:name w:val="Style Caption + Bold Italic Char"/>
    <w:rPr>
      <w:rFonts w:cs="Times New Roman"/>
      <w:bCs/>
      <w:iCs/>
      <w:sz w:val="24"/>
      <w:lang w:val="ru-RU" w:eastAsia="ar-SA" w:bidi="ar-SA"/>
    </w:rPr>
  </w:style>
  <w:style w:type="character" w:customStyle="1" w:styleId="ae">
    <w:name w:val="Маркеры списка"/>
    <w:rPr>
      <w:rFonts w:ascii="OpenSymbol" w:eastAsia="OpenSymbol" w:hAnsi="OpenSymbol" w:cs="OpenSymbol"/>
    </w:rPr>
  </w:style>
  <w:style w:type="character" w:customStyle="1" w:styleId="af">
    <w:name w:val="Символ нумерации"/>
  </w:style>
  <w:style w:type="paragraph" w:styleId="af0">
    <w:name w:val="Title"/>
    <w:basedOn w:val="a2"/>
    <w:next w:val="af1"/>
    <w:pPr>
      <w:keepNext/>
      <w:spacing w:before="240" w:after="120"/>
    </w:pPr>
    <w:rPr>
      <w:rFonts w:ascii="Arial" w:eastAsia="Microsoft YaHei" w:hAnsi="Arial" w:cs="Mangal"/>
      <w:szCs w:val="28"/>
    </w:rPr>
  </w:style>
  <w:style w:type="paragraph" w:styleId="af1">
    <w:name w:val="Body Text"/>
    <w:basedOn w:val="a2"/>
    <w:pPr>
      <w:spacing w:line="360" w:lineRule="auto"/>
      <w:ind w:firstLine="709"/>
    </w:pPr>
    <w:rPr>
      <w:rFonts w:ascii="Times New Roman" w:hAnsi="Times New Roman"/>
      <w:i w:val="0"/>
      <w:sz w:val="24"/>
    </w:rPr>
  </w:style>
  <w:style w:type="paragraph" w:styleId="af2">
    <w:name w:val="List"/>
    <w:basedOn w:val="af1"/>
    <w:rPr>
      <w:rFonts w:cs="Mangal"/>
    </w:rPr>
  </w:style>
  <w:style w:type="paragraph" w:customStyle="1" w:styleId="24">
    <w:name w:val="Название2"/>
    <w:basedOn w:val="a2"/>
    <w:pPr>
      <w:suppressLineNumbers/>
      <w:spacing w:before="120" w:after="120"/>
    </w:pPr>
    <w:rPr>
      <w:rFonts w:cs="Mangal"/>
      <w:iCs/>
      <w:sz w:val="24"/>
      <w:szCs w:val="24"/>
    </w:rPr>
  </w:style>
  <w:style w:type="paragraph" w:customStyle="1" w:styleId="25">
    <w:name w:val="Указатель2"/>
    <w:basedOn w:val="a2"/>
    <w:pPr>
      <w:suppressLineNumbers/>
    </w:pPr>
    <w:rPr>
      <w:rFonts w:cs="Mangal"/>
    </w:rPr>
  </w:style>
  <w:style w:type="paragraph" w:customStyle="1" w:styleId="15">
    <w:name w:val="Название1"/>
    <w:basedOn w:val="a2"/>
    <w:pPr>
      <w:suppressLineNumbers/>
      <w:spacing w:before="120" w:after="120"/>
    </w:pPr>
    <w:rPr>
      <w:rFonts w:cs="Mangal"/>
      <w:iCs/>
      <w:sz w:val="24"/>
      <w:szCs w:val="24"/>
    </w:rPr>
  </w:style>
  <w:style w:type="paragraph" w:customStyle="1" w:styleId="16">
    <w:name w:val="Указатель1"/>
    <w:basedOn w:val="a2"/>
    <w:pPr>
      <w:suppressLineNumbers/>
    </w:pPr>
    <w:rPr>
      <w:rFonts w:cs="Mangal"/>
    </w:rPr>
  </w:style>
  <w:style w:type="paragraph" w:customStyle="1" w:styleId="17">
    <w:name w:val="Схема документа1"/>
    <w:basedOn w:val="a2"/>
    <w:rPr>
      <w:rFonts w:ascii="Tahoma" w:hAnsi="Tahoma" w:cs="Tahoma"/>
      <w:sz w:val="16"/>
      <w:szCs w:val="16"/>
    </w:rPr>
  </w:style>
  <w:style w:type="paragraph" w:customStyle="1" w:styleId="af3">
    <w:name w:val="Штамп"/>
    <w:basedOn w:val="a2"/>
    <w:pPr>
      <w:jc w:val="center"/>
    </w:pPr>
    <w:rPr>
      <w:sz w:val="18"/>
    </w:rPr>
  </w:style>
  <w:style w:type="paragraph" w:styleId="af4">
    <w:name w:val="header"/>
    <w:basedOn w:val="a2"/>
    <w:pPr>
      <w:tabs>
        <w:tab w:val="center" w:pos="4153"/>
        <w:tab w:val="right" w:pos="8306"/>
      </w:tabs>
    </w:pPr>
  </w:style>
  <w:style w:type="paragraph" w:styleId="af5">
    <w:name w:val="footer"/>
    <w:basedOn w:val="a2"/>
    <w:pPr>
      <w:tabs>
        <w:tab w:val="center" w:pos="4153"/>
        <w:tab w:val="right" w:pos="8306"/>
      </w:tabs>
    </w:pPr>
  </w:style>
  <w:style w:type="paragraph" w:customStyle="1" w:styleId="af6">
    <w:name w:val="Формула"/>
    <w:basedOn w:val="a2"/>
    <w:next w:val="a2"/>
    <w:pPr>
      <w:spacing w:before="60" w:after="60"/>
      <w:ind w:left="567"/>
    </w:pPr>
  </w:style>
  <w:style w:type="paragraph" w:customStyle="1" w:styleId="18">
    <w:name w:val="Название объекта1"/>
    <w:basedOn w:val="a2"/>
    <w:next w:val="a2"/>
    <w:pPr>
      <w:spacing w:before="120" w:after="120"/>
      <w:jc w:val="center"/>
    </w:pPr>
    <w:rPr>
      <w:rFonts w:ascii="Times New Roman" w:hAnsi="Times New Roman"/>
      <w:bCs/>
      <w:i w:val="0"/>
      <w:sz w:val="24"/>
    </w:rPr>
  </w:style>
  <w:style w:type="paragraph" w:customStyle="1" w:styleId="af7">
    <w:name w:val="Таблица"/>
    <w:basedOn w:val="a2"/>
    <w:pPr>
      <w:jc w:val="center"/>
    </w:pPr>
    <w:rPr>
      <w:sz w:val="24"/>
    </w:rPr>
  </w:style>
  <w:style w:type="paragraph" w:customStyle="1" w:styleId="19">
    <w:name w:val="Текст выноски1"/>
    <w:basedOn w:val="a2"/>
    <w:rPr>
      <w:rFonts w:ascii="Tahoma" w:hAnsi="Tahoma" w:cs="Tahoma"/>
      <w:sz w:val="16"/>
      <w:szCs w:val="16"/>
    </w:rPr>
  </w:style>
  <w:style w:type="paragraph" w:customStyle="1" w:styleId="af8">
    <w:name w:val="Название"/>
    <w:basedOn w:val="19"/>
    <w:next w:val="19"/>
    <w:qFormat/>
    <w:pPr>
      <w:spacing w:before="240" w:after="60"/>
      <w:ind w:firstLine="720"/>
      <w:jc w:val="center"/>
    </w:pPr>
    <w:rPr>
      <w:rFonts w:ascii="Cambria" w:hAnsi="Cambria" w:cs="Cambria"/>
      <w:b/>
      <w:bCs/>
      <w:i w:val="0"/>
      <w:kern w:val="1"/>
      <w:sz w:val="32"/>
      <w:szCs w:val="32"/>
    </w:rPr>
  </w:style>
  <w:style w:type="paragraph" w:styleId="af9">
    <w:name w:val="Subtitle"/>
    <w:basedOn w:val="a2"/>
    <w:next w:val="a2"/>
    <w:qFormat/>
    <w:pPr>
      <w:spacing w:after="60" w:line="360" w:lineRule="auto"/>
      <w:ind w:firstLine="720"/>
      <w:jc w:val="left"/>
    </w:pPr>
    <w:rPr>
      <w:rFonts w:ascii="Cambria" w:hAnsi="Cambria" w:cs="Cambria"/>
      <w:i w:val="0"/>
      <w:sz w:val="24"/>
      <w:szCs w:val="24"/>
    </w:rPr>
  </w:style>
  <w:style w:type="paragraph" w:styleId="1a">
    <w:name w:val="toc 1"/>
    <w:basedOn w:val="a2"/>
    <w:next w:val="a2"/>
    <w:uiPriority w:val="39"/>
    <w:pPr>
      <w:spacing w:before="120" w:after="120" w:line="360" w:lineRule="auto"/>
      <w:ind w:firstLine="720"/>
      <w:jc w:val="left"/>
    </w:pPr>
    <w:rPr>
      <w:rFonts w:ascii="Calibri" w:hAnsi="Calibri"/>
      <w:b/>
      <w:bCs/>
      <w:i w:val="0"/>
      <w:caps/>
      <w:sz w:val="20"/>
    </w:rPr>
  </w:style>
  <w:style w:type="paragraph" w:styleId="26">
    <w:name w:val="toc 2"/>
    <w:basedOn w:val="a2"/>
    <w:next w:val="a2"/>
    <w:uiPriority w:val="39"/>
    <w:pPr>
      <w:spacing w:line="360" w:lineRule="auto"/>
      <w:ind w:left="240" w:firstLine="720"/>
      <w:jc w:val="left"/>
    </w:pPr>
    <w:rPr>
      <w:rFonts w:ascii="Calibri" w:hAnsi="Calibri"/>
      <w:i w:val="0"/>
      <w:smallCaps/>
      <w:sz w:val="20"/>
    </w:rPr>
  </w:style>
  <w:style w:type="paragraph" w:styleId="33">
    <w:name w:val="toc 3"/>
    <w:basedOn w:val="a2"/>
    <w:next w:val="a2"/>
    <w:uiPriority w:val="39"/>
    <w:pPr>
      <w:spacing w:line="360" w:lineRule="auto"/>
      <w:ind w:left="480" w:firstLine="720"/>
      <w:jc w:val="left"/>
    </w:pPr>
    <w:rPr>
      <w:rFonts w:ascii="Calibri" w:hAnsi="Calibri"/>
      <w:iCs/>
      <w:sz w:val="20"/>
    </w:rPr>
  </w:style>
  <w:style w:type="paragraph" w:customStyle="1" w:styleId="Heading0">
    <w:name w:val="Heading 0"/>
    <w:basedOn w:val="a2"/>
    <w:next w:val="a2"/>
    <w:pPr>
      <w:keepNext/>
      <w:pageBreakBefore/>
      <w:spacing w:after="120" w:line="360" w:lineRule="auto"/>
      <w:ind w:firstLine="720"/>
      <w:jc w:val="center"/>
    </w:pPr>
    <w:rPr>
      <w:rFonts w:ascii="Arial" w:hAnsi="Arial" w:cs="Arial"/>
      <w:b/>
      <w:bCs/>
      <w:i w:val="0"/>
      <w:caps/>
      <w:sz w:val="24"/>
      <w:szCs w:val="24"/>
      <w:lang w:val="en-US"/>
    </w:rPr>
  </w:style>
  <w:style w:type="paragraph" w:customStyle="1" w:styleId="afa">
    <w:name w:val="титульный лист центр"/>
    <w:basedOn w:val="a2"/>
    <w:pPr>
      <w:spacing w:before="40"/>
      <w:jc w:val="center"/>
    </w:pPr>
    <w:rPr>
      <w:rFonts w:ascii="Times New Roman" w:hAnsi="Times New Roman"/>
      <w:b/>
      <w:bCs/>
      <w:i w:val="0"/>
      <w:szCs w:val="28"/>
    </w:rPr>
  </w:style>
  <w:style w:type="paragraph" w:customStyle="1" w:styleId="Normal1page">
    <w:name w:val="Normal_1_page"/>
    <w:basedOn w:val="a2"/>
    <w:pPr>
      <w:jc w:val="left"/>
    </w:pPr>
    <w:rPr>
      <w:rFonts w:ascii="Times New Roman" w:hAnsi="Times New Roman"/>
      <w:i w:val="0"/>
      <w:sz w:val="24"/>
      <w:szCs w:val="24"/>
    </w:rPr>
  </w:style>
  <w:style w:type="paragraph" w:customStyle="1" w:styleId="EPAMlogo">
    <w:name w:val="EPAM_logo"/>
    <w:basedOn w:val="a2"/>
    <w:pPr>
      <w:widowControl w:val="0"/>
      <w:autoSpaceDE w:val="0"/>
      <w:spacing w:before="280" w:after="280"/>
      <w:ind w:left="-288"/>
      <w:jc w:val="left"/>
    </w:pPr>
    <w:rPr>
      <w:rFonts w:ascii="Haettenschweiler" w:hAnsi="Haettenschweiler" w:cs="Haettenschweiler"/>
      <w:iCs/>
      <w:color w:val="000080"/>
      <w:sz w:val="120"/>
      <w:szCs w:val="120"/>
    </w:rPr>
  </w:style>
  <w:style w:type="paragraph" w:customStyle="1" w:styleId="EPAMlogo2">
    <w:name w:val="EPAM_logo2"/>
    <w:basedOn w:val="a2"/>
    <w:pPr>
      <w:jc w:val="center"/>
    </w:pPr>
    <w:rPr>
      <w:rFonts w:ascii="Arial" w:hAnsi="Arial" w:cs="Arial"/>
      <w:b/>
      <w:bCs/>
      <w:i w:val="0"/>
      <w:sz w:val="16"/>
      <w:szCs w:val="16"/>
    </w:rPr>
  </w:style>
  <w:style w:type="paragraph" w:customStyle="1" w:styleId="EPAM">
    <w:name w:val="EPAM_реквизиты"/>
    <w:basedOn w:val="a2"/>
    <w:pPr>
      <w:ind w:hanging="14"/>
      <w:jc w:val="center"/>
    </w:pPr>
    <w:rPr>
      <w:rFonts w:ascii="Arial" w:hAnsi="Arial" w:cs="Arial"/>
      <w:i w:val="0"/>
      <w:sz w:val="15"/>
      <w:szCs w:val="15"/>
    </w:rPr>
  </w:style>
  <w:style w:type="paragraph" w:customStyle="1" w:styleId="ListParagraph1">
    <w:name w:val="List Paragraph1"/>
    <w:basedOn w:val="a2"/>
    <w:pPr>
      <w:spacing w:line="360" w:lineRule="auto"/>
      <w:ind w:firstLine="720"/>
      <w:jc w:val="left"/>
    </w:pPr>
    <w:rPr>
      <w:rFonts w:ascii="Times New Roman" w:hAnsi="Times New Roman"/>
      <w:i w:val="0"/>
      <w:sz w:val="24"/>
      <w:szCs w:val="24"/>
    </w:rPr>
  </w:style>
  <w:style w:type="paragraph" w:customStyle="1" w:styleId="Quote1">
    <w:name w:val="Quote1"/>
    <w:basedOn w:val="a2"/>
    <w:next w:val="a2"/>
    <w:pPr>
      <w:spacing w:line="360" w:lineRule="auto"/>
      <w:ind w:firstLine="720"/>
      <w:jc w:val="left"/>
    </w:pPr>
    <w:rPr>
      <w:rFonts w:ascii="Times New Roman" w:hAnsi="Times New Roman"/>
      <w:iCs/>
      <w:color w:val="000000"/>
      <w:sz w:val="24"/>
      <w:szCs w:val="24"/>
    </w:rPr>
  </w:style>
  <w:style w:type="paragraph" w:customStyle="1" w:styleId="TOCHeading1">
    <w:name w:val="TOC Heading1"/>
    <w:basedOn w:val="1"/>
    <w:next w:val="a2"/>
    <w:pPr>
      <w:pageBreakBefore w:val="0"/>
      <w:numPr>
        <w:numId w:val="0"/>
      </w:numPr>
      <w:suppressAutoHyphens w:val="0"/>
      <w:spacing w:before="240" w:after="60" w:line="360" w:lineRule="auto"/>
    </w:pPr>
    <w:rPr>
      <w:rFonts w:ascii="Cambria" w:hAnsi="Cambria" w:cs="Cambria"/>
      <w:bCs/>
      <w:i/>
      <w:kern w:val="1"/>
      <w:szCs w:val="24"/>
    </w:rPr>
  </w:style>
  <w:style w:type="paragraph" w:customStyle="1" w:styleId="Heading1unnumbered">
    <w:name w:val="Heading 1 unnumbered"/>
    <w:basedOn w:val="1"/>
    <w:pPr>
      <w:numPr>
        <w:numId w:val="0"/>
      </w:numPr>
      <w:suppressAutoHyphens w:val="0"/>
      <w:spacing w:before="0" w:after="120" w:line="360" w:lineRule="auto"/>
    </w:pPr>
    <w:rPr>
      <w:rFonts w:ascii="Arial" w:hAnsi="Arial" w:cs="Arial"/>
      <w:bCs/>
      <w:i/>
      <w:caps/>
      <w:kern w:val="1"/>
      <w:szCs w:val="24"/>
    </w:rPr>
  </w:style>
  <w:style w:type="paragraph" w:customStyle="1" w:styleId="afb">
    <w:name w:val="Приложение"/>
    <w:basedOn w:val="2"/>
    <w:next w:val="a2"/>
    <w:pPr>
      <w:pageBreakBefore/>
      <w:numPr>
        <w:ilvl w:val="0"/>
        <w:numId w:val="0"/>
      </w:numPr>
      <w:suppressLineNumbers/>
      <w:spacing w:before="0" w:line="360" w:lineRule="auto"/>
      <w:jc w:val="center"/>
    </w:pPr>
    <w:rPr>
      <w:rFonts w:ascii="Arial" w:hAnsi="Arial"/>
      <w:i/>
      <w:iCs w:val="0"/>
      <w:szCs w:val="24"/>
    </w:rPr>
  </w:style>
  <w:style w:type="paragraph" w:customStyle="1" w:styleId="1levelBulleted">
    <w:name w:val="1_level_Bulleted"/>
    <w:basedOn w:val="a2"/>
    <w:pPr>
      <w:numPr>
        <w:numId w:val="13"/>
      </w:numPr>
      <w:spacing w:line="360" w:lineRule="auto"/>
      <w:jc w:val="left"/>
    </w:pPr>
    <w:rPr>
      <w:rFonts w:ascii="Times New Roman" w:hAnsi="Times New Roman"/>
      <w:i w:val="0"/>
      <w:sz w:val="24"/>
      <w:szCs w:val="24"/>
    </w:rPr>
  </w:style>
  <w:style w:type="paragraph" w:customStyle="1" w:styleId="listBulleted">
    <w:name w:val="list_Bulleted"/>
    <w:basedOn w:val="a2"/>
    <w:pPr>
      <w:numPr>
        <w:numId w:val="15"/>
      </w:numPr>
      <w:spacing w:line="360" w:lineRule="auto"/>
      <w:jc w:val="left"/>
    </w:pPr>
    <w:rPr>
      <w:rFonts w:ascii="Times New Roman" w:hAnsi="Times New Roman"/>
      <w:i w:val="0"/>
      <w:sz w:val="24"/>
      <w:szCs w:val="24"/>
      <w:lang w:val="en-US"/>
    </w:rPr>
  </w:style>
  <w:style w:type="paragraph" w:customStyle="1" w:styleId="listLettered">
    <w:name w:val="list_Lettered"/>
    <w:basedOn w:val="a2"/>
    <w:pPr>
      <w:numPr>
        <w:numId w:val="20"/>
      </w:numPr>
      <w:tabs>
        <w:tab w:val="left" w:pos="0"/>
      </w:tabs>
      <w:spacing w:line="360" w:lineRule="auto"/>
      <w:ind w:left="1080" w:firstLine="0"/>
      <w:jc w:val="left"/>
    </w:pPr>
    <w:rPr>
      <w:rFonts w:ascii="Times New Roman" w:hAnsi="Times New Roman"/>
      <w:i w:val="0"/>
      <w:sz w:val="24"/>
      <w:szCs w:val="24"/>
      <w:lang w:val="en-US"/>
    </w:rPr>
  </w:style>
  <w:style w:type="paragraph" w:customStyle="1" w:styleId="CommentText">
    <w:name w:val="Comment Text"/>
    <w:basedOn w:val="a2"/>
    <w:pPr>
      <w:spacing w:before="40"/>
      <w:jc w:val="left"/>
    </w:pPr>
    <w:rPr>
      <w:rFonts w:ascii="Times New Roman" w:hAnsi="Times New Roman"/>
      <w:i w:val="0"/>
      <w:sz w:val="20"/>
    </w:rPr>
  </w:style>
  <w:style w:type="paragraph" w:customStyle="1" w:styleId="afc">
    <w:name w:val="ШТ Бок. надписи"/>
    <w:pPr>
      <w:suppressAutoHyphens/>
      <w:ind w:left="144"/>
      <w:jc w:val="center"/>
    </w:pPr>
    <w:rPr>
      <w:rFonts w:eastAsia="Arial"/>
      <w:shadow/>
      <w:sz w:val="19"/>
      <w:szCs w:val="19"/>
      <w:lang w:val="en-US" w:eastAsia="ar-SA"/>
    </w:rPr>
  </w:style>
  <w:style w:type="paragraph" w:customStyle="1" w:styleId="N">
    <w:name w:val="ШТ Док.N"/>
    <w:pPr>
      <w:suppressAutoHyphens/>
      <w:spacing w:before="240"/>
      <w:jc w:val="center"/>
    </w:pPr>
    <w:rPr>
      <w:rFonts w:eastAsia="Arial"/>
      <w:b/>
      <w:bCs/>
      <w:sz w:val="32"/>
      <w:szCs w:val="32"/>
      <w:lang w:val="en-US" w:eastAsia="ar-SA"/>
    </w:rPr>
  </w:style>
  <w:style w:type="paragraph" w:customStyle="1" w:styleId="afd">
    <w:name w:val="ШТ Центр. надписи"/>
    <w:basedOn w:val="a2"/>
    <w:pPr>
      <w:spacing w:line="360" w:lineRule="auto"/>
      <w:jc w:val="center"/>
    </w:pPr>
    <w:rPr>
      <w:rFonts w:ascii="Times New Roman" w:hAnsi="Times New Roman"/>
      <w:i w:val="0"/>
      <w:sz w:val="18"/>
      <w:szCs w:val="18"/>
    </w:rPr>
  </w:style>
  <w:style w:type="paragraph" w:customStyle="1" w:styleId="Normaltable">
    <w:name w:val="Normal_table"/>
    <w:basedOn w:val="a2"/>
    <w:pPr>
      <w:spacing w:after="120"/>
      <w:jc w:val="left"/>
    </w:pPr>
    <w:rPr>
      <w:rFonts w:ascii="Times New Roman" w:hAnsi="Times New Roman"/>
      <w:i w:val="0"/>
      <w:sz w:val="24"/>
      <w:szCs w:val="24"/>
    </w:rPr>
  </w:style>
  <w:style w:type="paragraph" w:styleId="40">
    <w:name w:val="toc 4"/>
    <w:basedOn w:val="a2"/>
    <w:next w:val="a2"/>
    <w:uiPriority w:val="39"/>
    <w:pPr>
      <w:spacing w:line="360" w:lineRule="auto"/>
      <w:ind w:left="720" w:firstLine="720"/>
      <w:jc w:val="left"/>
    </w:pPr>
    <w:rPr>
      <w:rFonts w:ascii="Calibri" w:hAnsi="Calibri"/>
      <w:i w:val="0"/>
      <w:sz w:val="18"/>
      <w:szCs w:val="18"/>
    </w:rPr>
  </w:style>
  <w:style w:type="paragraph" w:styleId="50">
    <w:name w:val="toc 5"/>
    <w:basedOn w:val="a2"/>
    <w:next w:val="a2"/>
    <w:uiPriority w:val="39"/>
    <w:pPr>
      <w:spacing w:line="360" w:lineRule="auto"/>
      <w:ind w:left="960" w:firstLine="720"/>
      <w:jc w:val="left"/>
    </w:pPr>
    <w:rPr>
      <w:rFonts w:ascii="Calibri" w:hAnsi="Calibri"/>
      <w:i w:val="0"/>
      <w:sz w:val="18"/>
      <w:szCs w:val="18"/>
    </w:rPr>
  </w:style>
  <w:style w:type="paragraph" w:styleId="60">
    <w:name w:val="toc 6"/>
    <w:basedOn w:val="a2"/>
    <w:next w:val="a2"/>
    <w:uiPriority w:val="39"/>
    <w:pPr>
      <w:spacing w:line="360" w:lineRule="auto"/>
      <w:ind w:left="1200" w:firstLine="720"/>
      <w:jc w:val="left"/>
    </w:pPr>
    <w:rPr>
      <w:rFonts w:ascii="Calibri" w:hAnsi="Calibri"/>
      <w:i w:val="0"/>
      <w:sz w:val="18"/>
      <w:szCs w:val="18"/>
    </w:rPr>
  </w:style>
  <w:style w:type="paragraph" w:styleId="70">
    <w:name w:val="toc 7"/>
    <w:basedOn w:val="a2"/>
    <w:next w:val="a2"/>
    <w:pPr>
      <w:spacing w:line="360" w:lineRule="auto"/>
      <w:ind w:left="1440" w:firstLine="720"/>
      <w:jc w:val="left"/>
    </w:pPr>
    <w:rPr>
      <w:rFonts w:ascii="Calibri" w:hAnsi="Calibri"/>
      <w:i w:val="0"/>
      <w:sz w:val="18"/>
      <w:szCs w:val="18"/>
    </w:rPr>
  </w:style>
  <w:style w:type="paragraph" w:styleId="80">
    <w:name w:val="toc 8"/>
    <w:basedOn w:val="a2"/>
    <w:next w:val="a2"/>
    <w:pPr>
      <w:spacing w:line="360" w:lineRule="auto"/>
      <w:ind w:left="1680" w:firstLine="720"/>
      <w:jc w:val="left"/>
    </w:pPr>
    <w:rPr>
      <w:rFonts w:ascii="Calibri" w:hAnsi="Calibri"/>
      <w:i w:val="0"/>
      <w:sz w:val="18"/>
      <w:szCs w:val="18"/>
    </w:rPr>
  </w:style>
  <w:style w:type="paragraph" w:styleId="90">
    <w:name w:val="toc 9"/>
    <w:basedOn w:val="a2"/>
    <w:next w:val="a2"/>
    <w:pPr>
      <w:spacing w:line="360" w:lineRule="auto"/>
      <w:ind w:left="1920" w:firstLine="720"/>
      <w:jc w:val="left"/>
    </w:pPr>
    <w:rPr>
      <w:rFonts w:ascii="Calibri" w:hAnsi="Calibri"/>
      <w:i w:val="0"/>
      <w:sz w:val="18"/>
      <w:szCs w:val="18"/>
    </w:rPr>
  </w:style>
  <w:style w:type="paragraph" w:customStyle="1" w:styleId="Headingdontincludeintabofcont">
    <w:name w:val="Heading_dont_include_in_tab_of_cont"/>
    <w:basedOn w:val="a2"/>
    <w:next w:val="a2"/>
    <w:pPr>
      <w:pageBreakBefore/>
      <w:spacing w:after="120" w:line="360" w:lineRule="auto"/>
      <w:ind w:firstLine="720"/>
      <w:jc w:val="center"/>
    </w:pPr>
    <w:rPr>
      <w:rFonts w:ascii="Arial" w:hAnsi="Arial" w:cs="Arial"/>
      <w:b/>
      <w:bCs/>
      <w:i w:val="0"/>
      <w:caps/>
      <w:sz w:val="24"/>
      <w:szCs w:val="24"/>
    </w:rPr>
  </w:style>
  <w:style w:type="paragraph" w:customStyle="1" w:styleId="Imagestyle">
    <w:name w:val="Image_style"/>
    <w:basedOn w:val="a2"/>
    <w:next w:val="18"/>
    <w:pPr>
      <w:keepNext/>
      <w:spacing w:line="360" w:lineRule="auto"/>
      <w:jc w:val="center"/>
    </w:pPr>
    <w:rPr>
      <w:rFonts w:ascii="Times New Roman" w:hAnsi="Times New Roman"/>
      <w:i w:val="0"/>
      <w:sz w:val="24"/>
      <w:szCs w:val="24"/>
      <w:lang w:val="en-US"/>
    </w:rPr>
  </w:style>
  <w:style w:type="paragraph" w:customStyle="1" w:styleId="Captiontable">
    <w:name w:val="Caption_table"/>
    <w:basedOn w:val="18"/>
    <w:pPr>
      <w:keepNext/>
      <w:spacing w:after="240"/>
      <w:jc w:val="left"/>
    </w:pPr>
    <w:rPr>
      <w:b/>
      <w:bCs w:val="0"/>
      <w:i/>
      <w:szCs w:val="24"/>
    </w:rPr>
  </w:style>
  <w:style w:type="paragraph" w:customStyle="1" w:styleId="listNumberred">
    <w:name w:val="list_Numberred"/>
    <w:basedOn w:val="a2"/>
    <w:pPr>
      <w:numPr>
        <w:numId w:val="4"/>
      </w:numPr>
      <w:spacing w:line="360" w:lineRule="auto"/>
      <w:jc w:val="left"/>
    </w:pPr>
    <w:rPr>
      <w:rFonts w:ascii="Times New Roman" w:hAnsi="Times New Roman"/>
      <w:i w:val="0"/>
      <w:sz w:val="24"/>
      <w:szCs w:val="24"/>
    </w:rPr>
  </w:style>
  <w:style w:type="paragraph" w:customStyle="1" w:styleId="phBullet">
    <w:name w:val="ph_Bullet"/>
    <w:basedOn w:val="a2"/>
    <w:pPr>
      <w:numPr>
        <w:numId w:val="5"/>
      </w:numPr>
      <w:tabs>
        <w:tab w:val="left" w:pos="284"/>
      </w:tabs>
      <w:spacing w:before="40"/>
      <w:jc w:val="left"/>
    </w:pPr>
    <w:rPr>
      <w:rFonts w:ascii="Times New Roman" w:hAnsi="Times New Roman"/>
      <w:i w:val="0"/>
      <w:sz w:val="24"/>
      <w:szCs w:val="24"/>
    </w:rPr>
  </w:style>
  <w:style w:type="paragraph" w:customStyle="1" w:styleId="11">
    <w:name w:val="Перечисление_1_уровень_цифра"/>
    <w:basedOn w:val="a2"/>
    <w:pPr>
      <w:numPr>
        <w:numId w:val="7"/>
      </w:numPr>
      <w:spacing w:before="60" w:after="60"/>
      <w:jc w:val="left"/>
    </w:pPr>
    <w:rPr>
      <w:rFonts w:ascii="Times New Roman" w:hAnsi="Times New Roman"/>
      <w:i w:val="0"/>
      <w:sz w:val="24"/>
      <w:szCs w:val="24"/>
    </w:rPr>
  </w:style>
  <w:style w:type="paragraph" w:customStyle="1" w:styleId="afe">
    <w:name w:val="Перечисление_ненумерованное"/>
    <w:basedOn w:val="a2"/>
    <w:pPr>
      <w:tabs>
        <w:tab w:val="left" w:pos="284"/>
      </w:tabs>
      <w:spacing w:before="60" w:after="60"/>
      <w:ind w:left="1080" w:hanging="360"/>
      <w:jc w:val="left"/>
    </w:pPr>
    <w:rPr>
      <w:rFonts w:ascii="Times New Roman" w:hAnsi="Times New Roman"/>
      <w:i w:val="0"/>
      <w:sz w:val="24"/>
      <w:szCs w:val="24"/>
    </w:rPr>
  </w:style>
  <w:style w:type="paragraph" w:customStyle="1" w:styleId="22">
    <w:name w:val="Перечисление_2_уровень_буква"/>
    <w:basedOn w:val="11"/>
    <w:pPr>
      <w:numPr>
        <w:numId w:val="17"/>
      </w:numPr>
    </w:pPr>
  </w:style>
  <w:style w:type="paragraph" w:customStyle="1" w:styleId="CaptionImage">
    <w:name w:val="Caption_Image"/>
    <w:basedOn w:val="18"/>
    <w:pPr>
      <w:spacing w:before="40" w:after="240"/>
    </w:pPr>
    <w:rPr>
      <w:b/>
      <w:i/>
    </w:rPr>
  </w:style>
  <w:style w:type="paragraph" w:customStyle="1" w:styleId="TableHead">
    <w:name w:val="Table Head"/>
    <w:basedOn w:val="a2"/>
    <w:next w:val="a2"/>
    <w:pPr>
      <w:spacing w:before="120" w:after="60"/>
      <w:jc w:val="center"/>
    </w:pPr>
    <w:rPr>
      <w:rFonts w:ascii="Times New Roman" w:hAnsi="Times New Roman"/>
      <w:b/>
      <w:i w:val="0"/>
      <w:sz w:val="20"/>
      <w:lang w:val="en-GB" w:eastAsia="he-IL" w:bidi="he-IL"/>
    </w:rPr>
  </w:style>
  <w:style w:type="paragraph" w:customStyle="1" w:styleId="aff">
    <w:name w:val="ШТ Лев.надписи"/>
    <w:pPr>
      <w:suppressAutoHyphens/>
    </w:pPr>
    <w:rPr>
      <w:rFonts w:eastAsia="Arial"/>
      <w:sz w:val="18"/>
      <w:szCs w:val="18"/>
      <w:lang w:val="en-US" w:eastAsia="ar-SA"/>
    </w:rPr>
  </w:style>
  <w:style w:type="paragraph" w:customStyle="1" w:styleId="aff0">
    <w:name w:val="ШТ Фирма"/>
    <w:pPr>
      <w:suppressAutoHyphens/>
      <w:spacing w:before="240"/>
      <w:jc w:val="center"/>
    </w:pPr>
    <w:rPr>
      <w:rFonts w:eastAsia="Arial"/>
      <w:b/>
      <w:bCs/>
      <w:sz w:val="32"/>
      <w:szCs w:val="32"/>
      <w:lang w:val="en-US" w:eastAsia="ar-SA"/>
    </w:rPr>
  </w:style>
  <w:style w:type="paragraph" w:customStyle="1" w:styleId="1b">
    <w:name w:val="Перечень рисунков1"/>
    <w:basedOn w:val="a2"/>
    <w:next w:val="a2"/>
    <w:pPr>
      <w:spacing w:before="40"/>
      <w:ind w:left="480" w:hanging="480"/>
      <w:jc w:val="left"/>
    </w:pPr>
    <w:rPr>
      <w:rFonts w:ascii="Times New Roman" w:hAnsi="Times New Roman"/>
      <w:i w:val="0"/>
      <w:sz w:val="24"/>
      <w:szCs w:val="24"/>
    </w:rPr>
  </w:style>
  <w:style w:type="paragraph" w:customStyle="1" w:styleId="1c">
    <w:name w:val="Таблица ссылок1"/>
    <w:basedOn w:val="a2"/>
    <w:next w:val="a2"/>
    <w:pPr>
      <w:spacing w:before="40"/>
      <w:ind w:left="240" w:hanging="240"/>
      <w:jc w:val="left"/>
    </w:pPr>
    <w:rPr>
      <w:rFonts w:ascii="Times New Roman" w:hAnsi="Times New Roman"/>
      <w:i w:val="0"/>
      <w:sz w:val="24"/>
      <w:szCs w:val="24"/>
    </w:rPr>
  </w:style>
  <w:style w:type="paragraph" w:customStyle="1" w:styleId="aff1">
    <w:name w:val="титульний лист текст"/>
    <w:basedOn w:val="a2"/>
    <w:pPr>
      <w:spacing w:before="40" w:after="120" w:line="360" w:lineRule="auto"/>
      <w:jc w:val="left"/>
    </w:pPr>
    <w:rPr>
      <w:rFonts w:ascii="Times New Roman" w:hAnsi="Times New Roman"/>
      <w:i w:val="0"/>
      <w:sz w:val="24"/>
      <w:szCs w:val="24"/>
    </w:rPr>
  </w:style>
  <w:style w:type="paragraph" w:customStyle="1" w:styleId="aff2">
    <w:name w:val="титульний лист выделенный"/>
    <w:basedOn w:val="aff1"/>
    <w:rPr>
      <w:b/>
      <w:bCs/>
      <w:sz w:val="28"/>
    </w:rPr>
  </w:style>
  <w:style w:type="paragraph" w:customStyle="1" w:styleId="aff3">
    <w:name w:val="титульный лист выделенный норм"/>
    <w:basedOn w:val="aff2"/>
    <w:pPr>
      <w:jc w:val="center"/>
    </w:pPr>
    <w:rPr>
      <w:b w:val="0"/>
    </w:rPr>
  </w:style>
  <w:style w:type="paragraph" w:customStyle="1" w:styleId="CaptionTable0">
    <w:name w:val="Caption_Table"/>
    <w:basedOn w:val="18"/>
    <w:pPr>
      <w:spacing w:before="40" w:after="240"/>
      <w:jc w:val="right"/>
    </w:pPr>
    <w:rPr>
      <w:i/>
      <w:sz w:val="20"/>
    </w:rPr>
  </w:style>
  <w:style w:type="paragraph" w:customStyle="1" w:styleId="aff4">
    <w:name w:val="лист согласования"/>
    <w:basedOn w:val="a2"/>
    <w:pPr>
      <w:spacing w:before="40" w:after="120"/>
      <w:jc w:val="left"/>
    </w:pPr>
    <w:rPr>
      <w:rFonts w:ascii="Arial" w:hAnsi="Arial"/>
      <w:i w:val="0"/>
      <w:sz w:val="24"/>
      <w:szCs w:val="24"/>
    </w:rPr>
  </w:style>
  <w:style w:type="paragraph" w:customStyle="1" w:styleId="aff5">
    <w:name w:val="титульний лист подчеркнутый"/>
    <w:basedOn w:val="aff1"/>
    <w:rPr>
      <w:u w:val="single"/>
    </w:rPr>
  </w:style>
  <w:style w:type="paragraph" w:customStyle="1" w:styleId="CommentSubject">
    <w:name w:val="Comment Subject"/>
    <w:basedOn w:val="CommentText"/>
    <w:next w:val="CommentText"/>
    <w:rPr>
      <w:b/>
      <w:bCs/>
    </w:rPr>
  </w:style>
  <w:style w:type="paragraph" w:customStyle="1" w:styleId="13">
    <w:name w:val="Перечисление_1_уровень_буква"/>
    <w:basedOn w:val="a2"/>
    <w:pPr>
      <w:numPr>
        <w:numId w:val="19"/>
      </w:numPr>
      <w:jc w:val="left"/>
    </w:pPr>
    <w:rPr>
      <w:rFonts w:ascii="Times New Roman" w:hAnsi="Times New Roman"/>
      <w:i w:val="0"/>
      <w:sz w:val="24"/>
      <w:szCs w:val="24"/>
    </w:rPr>
  </w:style>
  <w:style w:type="paragraph" w:customStyle="1" w:styleId="Revision1">
    <w:name w:val="Revision1"/>
    <w:pPr>
      <w:suppressAutoHyphens/>
    </w:pPr>
    <w:rPr>
      <w:rFonts w:eastAsia="Arial"/>
      <w:sz w:val="24"/>
      <w:szCs w:val="24"/>
      <w:lang w:eastAsia="ar-SA"/>
    </w:rPr>
  </w:style>
  <w:style w:type="paragraph" w:customStyle="1" w:styleId="a">
    <w:name w:val="Перечисление"/>
    <w:basedOn w:val="a2"/>
    <w:pPr>
      <w:widowControl w:val="0"/>
      <w:numPr>
        <w:numId w:val="10"/>
      </w:numPr>
      <w:suppressLineNumbers/>
      <w:spacing w:before="80" w:after="40"/>
      <w:jc w:val="left"/>
    </w:pPr>
    <w:rPr>
      <w:rFonts w:ascii="Times New Roman" w:hAnsi="Times New Roman"/>
      <w:i w:val="0"/>
      <w:sz w:val="20"/>
    </w:rPr>
  </w:style>
  <w:style w:type="paragraph" w:customStyle="1" w:styleId="aff6">
    <w:name w:val="Примечание"/>
    <w:basedOn w:val="a2"/>
    <w:pPr>
      <w:spacing w:before="120" w:after="120"/>
      <w:jc w:val="left"/>
    </w:pPr>
    <w:rPr>
      <w:rFonts w:ascii="Times New Roman" w:hAnsi="Times New Roman"/>
      <w:i w:val="0"/>
      <w:sz w:val="20"/>
      <w:szCs w:val="24"/>
    </w:rPr>
  </w:style>
  <w:style w:type="paragraph" w:customStyle="1" w:styleId="1d">
    <w:name w:val="Обычный отступ1"/>
    <w:basedOn w:val="a2"/>
    <w:pPr>
      <w:widowControl w:val="0"/>
      <w:spacing w:before="120" w:after="120" w:line="240" w:lineRule="atLeast"/>
      <w:ind w:left="720"/>
    </w:pPr>
    <w:rPr>
      <w:rFonts w:ascii="Times New Roman" w:hAnsi="Times New Roman"/>
      <w:i w:val="0"/>
      <w:sz w:val="20"/>
      <w:lang w:val="en-US"/>
    </w:rPr>
  </w:style>
  <w:style w:type="paragraph" w:customStyle="1" w:styleId="TableText">
    <w:name w:val="Table Text"/>
    <w:basedOn w:val="a2"/>
    <w:pPr>
      <w:spacing w:before="60" w:after="60"/>
    </w:pPr>
    <w:rPr>
      <w:rFonts w:ascii="Times New Roman" w:hAnsi="Times New Roman"/>
      <w:i w:val="0"/>
      <w:sz w:val="24"/>
      <w:szCs w:val="24"/>
    </w:rPr>
  </w:style>
  <w:style w:type="paragraph" w:customStyle="1" w:styleId="a1">
    <w:name w:val="Отступ"/>
    <w:basedOn w:val="a2"/>
    <w:pPr>
      <w:widowControl w:val="0"/>
      <w:numPr>
        <w:numId w:val="21"/>
      </w:numPr>
      <w:spacing w:before="60" w:line="240" w:lineRule="atLeast"/>
    </w:pPr>
    <w:rPr>
      <w:rFonts w:ascii="Times New Roman" w:hAnsi="Times New Roman"/>
      <w:i w:val="0"/>
      <w:sz w:val="24"/>
      <w:szCs w:val="24"/>
    </w:rPr>
  </w:style>
  <w:style w:type="paragraph" w:customStyle="1" w:styleId="210">
    <w:name w:val="Маркированный список 21"/>
    <w:basedOn w:val="a2"/>
    <w:pPr>
      <w:ind w:left="566" w:hanging="283"/>
    </w:pPr>
    <w:rPr>
      <w:rFonts w:ascii="Times New Roman" w:hAnsi="Times New Roman"/>
      <w:i w:val="0"/>
    </w:rPr>
  </w:style>
  <w:style w:type="paragraph" w:customStyle="1" w:styleId="ToDO">
    <w:name w:val="ToDO"/>
    <w:basedOn w:val="a2"/>
    <w:pPr>
      <w:spacing w:before="120" w:after="120"/>
    </w:pPr>
    <w:rPr>
      <w:rFonts w:ascii="Times New Roman" w:hAnsi="Times New Roman"/>
      <w:i w:val="0"/>
      <w:color w:val="FF0000"/>
      <w:sz w:val="24"/>
      <w:szCs w:val="24"/>
      <w:lang w:val="en-US"/>
    </w:rPr>
  </w:style>
  <w:style w:type="paragraph" w:customStyle="1" w:styleId="BigHeader">
    <w:name w:val="Big Header"/>
    <w:basedOn w:val="a2"/>
    <w:pPr>
      <w:spacing w:before="120" w:after="120"/>
      <w:jc w:val="right"/>
    </w:pPr>
    <w:rPr>
      <w:rFonts w:ascii="Times New Roman" w:hAnsi="Times New Roman"/>
      <w:i w:val="0"/>
      <w:sz w:val="24"/>
      <w:szCs w:val="24"/>
    </w:rPr>
  </w:style>
  <w:style w:type="paragraph" w:customStyle="1" w:styleId="120">
    <w:name w:val="Абзац 12"/>
    <w:basedOn w:val="a2"/>
    <w:pPr>
      <w:spacing w:before="120" w:after="120"/>
      <w:ind w:firstLine="851"/>
    </w:pPr>
    <w:rPr>
      <w:rFonts w:ascii="Times New Roman" w:hAnsi="Times New Roman"/>
      <w:i w:val="0"/>
      <w:sz w:val="24"/>
      <w:szCs w:val="24"/>
    </w:rPr>
  </w:style>
  <w:style w:type="paragraph" w:customStyle="1" w:styleId="121">
    <w:name w:val="Абзац 12 синий"/>
    <w:basedOn w:val="120"/>
    <w:rPr>
      <w:color w:val="0000FF"/>
    </w:rPr>
  </w:style>
  <w:style w:type="paragraph" w:customStyle="1" w:styleId="aff7">
    <w:name w:val="ПЕРЕЧЕНЬ"/>
    <w:basedOn w:val="a2"/>
    <w:pPr>
      <w:pageBreakBefore/>
      <w:spacing w:before="240" w:after="240"/>
      <w:jc w:val="center"/>
    </w:pPr>
    <w:rPr>
      <w:rFonts w:ascii="Garamond" w:hAnsi="Garamond"/>
      <w:b/>
      <w:i w:val="0"/>
      <w:caps/>
      <w:shadow/>
      <w:sz w:val="36"/>
    </w:rPr>
  </w:style>
  <w:style w:type="paragraph" w:customStyle="1" w:styleId="a0">
    <w:name w:val="Перечень А"/>
    <w:basedOn w:val="a2"/>
    <w:pPr>
      <w:numPr>
        <w:numId w:val="16"/>
      </w:numPr>
      <w:tabs>
        <w:tab w:val="left" w:pos="1134"/>
        <w:tab w:val="left" w:pos="1211"/>
      </w:tabs>
      <w:spacing w:before="120" w:after="120"/>
    </w:pPr>
    <w:rPr>
      <w:rFonts w:ascii="Times New Roman" w:hAnsi="Times New Roman"/>
      <w:i w:val="0"/>
      <w:sz w:val="24"/>
    </w:rPr>
  </w:style>
  <w:style w:type="paragraph" w:customStyle="1" w:styleId="aff8">
    <w:name w:val="Перечень АА"/>
    <w:basedOn w:val="a0"/>
    <w:pPr>
      <w:tabs>
        <w:tab w:val="clear" w:pos="1134"/>
        <w:tab w:val="clear" w:pos="1211"/>
      </w:tabs>
      <w:spacing w:before="0" w:after="0" w:line="360" w:lineRule="auto"/>
      <w:ind w:left="0" w:firstLine="720"/>
      <w:jc w:val="left"/>
    </w:pPr>
    <w:rPr>
      <w:szCs w:val="24"/>
    </w:rPr>
  </w:style>
  <w:style w:type="paragraph" w:customStyle="1" w:styleId="aff9">
    <w:name w:val="Подзаголовок приложения"/>
    <w:next w:val="a2"/>
    <w:pPr>
      <w:pageBreakBefore/>
      <w:tabs>
        <w:tab w:val="left" w:pos="2088"/>
      </w:tabs>
      <w:suppressAutoHyphens/>
      <w:spacing w:after="120"/>
      <w:ind w:left="360" w:hanging="72"/>
      <w:jc w:val="right"/>
    </w:pPr>
    <w:rPr>
      <w:rFonts w:ascii="Garamond" w:eastAsia="Arial" w:hAnsi="Garamond"/>
      <w:b/>
      <w:caps/>
      <w:shadow/>
      <w:sz w:val="28"/>
      <w:lang w:eastAsia="ar-SA"/>
    </w:rPr>
  </w:style>
  <w:style w:type="paragraph" w:customStyle="1" w:styleId="affa">
    <w:name w:val="Текст таблицы"/>
    <w:basedOn w:val="120"/>
    <w:pPr>
      <w:ind w:firstLine="0"/>
      <w:jc w:val="left"/>
    </w:pPr>
  </w:style>
  <w:style w:type="paragraph" w:customStyle="1" w:styleId="affb">
    <w:name w:val="Содержание"/>
    <w:basedOn w:val="a2"/>
    <w:next w:val="a2"/>
    <w:pPr>
      <w:pageBreakBefore/>
      <w:spacing w:before="240" w:after="240"/>
      <w:jc w:val="center"/>
    </w:pPr>
    <w:rPr>
      <w:rFonts w:ascii="Garamond" w:hAnsi="Garamond"/>
      <w:b/>
      <w:i w:val="0"/>
      <w:caps/>
      <w:shadow/>
      <w:sz w:val="36"/>
    </w:rPr>
  </w:style>
  <w:style w:type="paragraph" w:customStyle="1" w:styleId="1e">
    <w:name w:val="Нумерованный 1"/>
    <w:basedOn w:val="a2"/>
    <w:pPr>
      <w:tabs>
        <w:tab w:val="left" w:pos="720"/>
        <w:tab w:val="left" w:pos="936"/>
      </w:tabs>
      <w:spacing w:before="120" w:after="120"/>
    </w:pPr>
    <w:rPr>
      <w:rFonts w:ascii="Times New Roman" w:hAnsi="Times New Roman"/>
      <w:i w:val="0"/>
      <w:szCs w:val="24"/>
    </w:rPr>
  </w:style>
  <w:style w:type="paragraph" w:styleId="affc">
    <w:name w:val="footnote text"/>
    <w:basedOn w:val="a2"/>
    <w:pPr>
      <w:spacing w:before="120" w:after="120"/>
    </w:pPr>
    <w:rPr>
      <w:rFonts w:ascii="Times New Roman" w:hAnsi="Times New Roman"/>
      <w:i w:val="0"/>
      <w:sz w:val="24"/>
      <w:szCs w:val="24"/>
    </w:rPr>
  </w:style>
  <w:style w:type="paragraph" w:customStyle="1" w:styleId="211">
    <w:name w:val="Основной текст 21"/>
    <w:basedOn w:val="a2"/>
    <w:pPr>
      <w:spacing w:before="120" w:after="120"/>
    </w:pPr>
    <w:rPr>
      <w:rFonts w:ascii="Times New Roman" w:hAnsi="Times New Roman"/>
      <w:i w:val="0"/>
      <w:color w:val="0000FF"/>
      <w:sz w:val="24"/>
      <w:szCs w:val="24"/>
    </w:rPr>
  </w:style>
  <w:style w:type="paragraph" w:styleId="affd">
    <w:name w:val="Body Text Indent"/>
    <w:basedOn w:val="a2"/>
    <w:pPr>
      <w:spacing w:before="120" w:after="120"/>
      <w:ind w:firstLine="567"/>
    </w:pPr>
    <w:rPr>
      <w:rFonts w:ascii="Times New Roman" w:hAnsi="Times New Roman"/>
      <w:i w:val="0"/>
      <w:sz w:val="24"/>
      <w:szCs w:val="24"/>
    </w:rPr>
  </w:style>
  <w:style w:type="paragraph" w:customStyle="1" w:styleId="NormalWeb1">
    <w:name w:val="Normal (Web)1"/>
    <w:basedOn w:val="a2"/>
    <w:pPr>
      <w:spacing w:before="100" w:after="100"/>
    </w:pPr>
    <w:rPr>
      <w:rFonts w:ascii="Microsoft Sans Serif" w:hAnsi="Microsoft Sans Serif"/>
      <w:i w:val="0"/>
      <w:sz w:val="18"/>
      <w:szCs w:val="24"/>
    </w:rPr>
  </w:style>
  <w:style w:type="paragraph" w:styleId="affe">
    <w:name w:val="endnote text"/>
    <w:basedOn w:val="a2"/>
    <w:pPr>
      <w:spacing w:before="120" w:after="120"/>
      <w:ind w:firstLine="851"/>
    </w:pPr>
    <w:rPr>
      <w:rFonts w:ascii="TimesET" w:hAnsi="TimesET"/>
      <w:i w:val="0"/>
      <w:color w:val="000000"/>
      <w:sz w:val="20"/>
      <w:szCs w:val="24"/>
    </w:rPr>
  </w:style>
  <w:style w:type="paragraph" w:customStyle="1" w:styleId="Normal1">
    <w:name w:val="Normal1"/>
    <w:pPr>
      <w:suppressAutoHyphens/>
      <w:spacing w:before="100" w:after="100"/>
    </w:pPr>
    <w:rPr>
      <w:rFonts w:eastAsia="Arial"/>
      <w:sz w:val="24"/>
      <w:lang w:eastAsia="ar-SA"/>
    </w:rPr>
  </w:style>
  <w:style w:type="paragraph" w:customStyle="1" w:styleId="size1">
    <w:name w:val="size1"/>
    <w:basedOn w:val="a2"/>
    <w:pPr>
      <w:spacing w:before="100" w:after="100"/>
    </w:pPr>
    <w:rPr>
      <w:rFonts w:ascii="Times New Roman" w:hAnsi="Times New Roman"/>
      <w:i w:val="0"/>
      <w:sz w:val="24"/>
      <w:szCs w:val="24"/>
    </w:rPr>
  </w:style>
  <w:style w:type="paragraph" w:customStyle="1" w:styleId="122">
    <w:name w:val="Абзац 12 с номером"/>
    <w:basedOn w:val="120"/>
    <w:pPr>
      <w:tabs>
        <w:tab w:val="left" w:pos="851"/>
      </w:tabs>
      <w:ind w:firstLine="0"/>
    </w:pPr>
  </w:style>
  <w:style w:type="paragraph" w:customStyle="1" w:styleId="afff">
    <w:name w:val="Аннотация"/>
    <w:basedOn w:val="affb"/>
    <w:next w:val="120"/>
  </w:style>
  <w:style w:type="paragraph" w:customStyle="1" w:styleId="afff0">
    <w:name w:val="Колонтитул"/>
    <w:basedOn w:val="a2"/>
    <w:pPr>
      <w:spacing w:before="120" w:after="120"/>
    </w:pPr>
    <w:rPr>
      <w:rFonts w:ascii="Times New Roman" w:hAnsi="Times New Roman"/>
      <w:i w:val="0"/>
      <w:sz w:val="20"/>
      <w:szCs w:val="24"/>
    </w:rPr>
  </w:style>
  <w:style w:type="paragraph" w:customStyle="1" w:styleId="1f">
    <w:name w:val="Номер 1"/>
    <w:basedOn w:val="a2"/>
    <w:pPr>
      <w:tabs>
        <w:tab w:val="left" w:pos="1134"/>
        <w:tab w:val="left" w:pos="1211"/>
      </w:tabs>
      <w:spacing w:before="120" w:after="120"/>
      <w:ind w:left="1134" w:hanging="283"/>
    </w:pPr>
    <w:rPr>
      <w:rFonts w:ascii="Times New Roman" w:hAnsi="Times New Roman"/>
      <w:i w:val="0"/>
      <w:sz w:val="24"/>
      <w:szCs w:val="24"/>
    </w:rPr>
  </w:style>
  <w:style w:type="paragraph" w:customStyle="1" w:styleId="27">
    <w:name w:val="Номер 2"/>
    <w:basedOn w:val="a2"/>
    <w:pPr>
      <w:tabs>
        <w:tab w:val="left" w:pos="1588"/>
      </w:tabs>
      <w:spacing w:before="120" w:after="120"/>
      <w:ind w:left="1588" w:hanging="454"/>
    </w:pPr>
    <w:rPr>
      <w:rFonts w:ascii="Times New Roman" w:hAnsi="Times New Roman"/>
      <w:i w:val="0"/>
      <w:sz w:val="24"/>
      <w:szCs w:val="24"/>
    </w:rPr>
  </w:style>
  <w:style w:type="paragraph" w:customStyle="1" w:styleId="34">
    <w:name w:val="Номер 3"/>
    <w:basedOn w:val="a2"/>
    <w:pPr>
      <w:tabs>
        <w:tab w:val="left" w:pos="2155"/>
        <w:tab w:val="left" w:pos="2308"/>
      </w:tabs>
      <w:spacing w:before="120" w:after="120"/>
      <w:ind w:left="2155" w:hanging="567"/>
    </w:pPr>
    <w:rPr>
      <w:rFonts w:ascii="Times New Roman" w:hAnsi="Times New Roman"/>
      <w:i w:val="0"/>
      <w:sz w:val="24"/>
      <w:szCs w:val="24"/>
    </w:rPr>
  </w:style>
  <w:style w:type="paragraph" w:customStyle="1" w:styleId="42">
    <w:name w:val="Номер 4"/>
    <w:basedOn w:val="a2"/>
    <w:pPr>
      <w:tabs>
        <w:tab w:val="left" w:pos="2722"/>
      </w:tabs>
      <w:spacing w:before="120" w:after="120"/>
      <w:ind w:left="3005" w:hanging="794"/>
    </w:pPr>
    <w:rPr>
      <w:rFonts w:ascii="Times New Roman" w:hAnsi="Times New Roman"/>
      <w:i w:val="0"/>
      <w:sz w:val="24"/>
      <w:szCs w:val="24"/>
    </w:rPr>
  </w:style>
  <w:style w:type="paragraph" w:customStyle="1" w:styleId="212">
    <w:name w:val="Основной текст с отступом 21"/>
    <w:basedOn w:val="a2"/>
    <w:pPr>
      <w:widowControl w:val="0"/>
      <w:spacing w:before="120" w:after="120"/>
      <w:ind w:firstLine="567"/>
    </w:pPr>
    <w:rPr>
      <w:rFonts w:ascii="Times New Roman" w:hAnsi="Times New Roman"/>
      <w:sz w:val="24"/>
      <w:szCs w:val="24"/>
    </w:rPr>
  </w:style>
  <w:style w:type="paragraph" w:customStyle="1" w:styleId="afff1">
    <w:name w:val="Перечень ААА"/>
    <w:basedOn w:val="aff8"/>
    <w:pPr>
      <w:tabs>
        <w:tab w:val="left" w:pos="1134"/>
        <w:tab w:val="left" w:pos="2155"/>
      </w:tabs>
      <w:spacing w:before="120" w:after="120" w:line="240" w:lineRule="auto"/>
      <w:ind w:left="2155" w:hanging="567"/>
      <w:jc w:val="both"/>
    </w:pPr>
    <w:rPr>
      <w:szCs w:val="20"/>
    </w:rPr>
  </w:style>
  <w:style w:type="paragraph" w:customStyle="1" w:styleId="afff2">
    <w:name w:val="Перечень АААА"/>
    <w:basedOn w:val="a0"/>
    <w:pPr>
      <w:tabs>
        <w:tab w:val="clear" w:pos="1134"/>
        <w:tab w:val="clear" w:pos="1211"/>
      </w:tabs>
      <w:spacing w:before="0" w:after="0" w:line="360" w:lineRule="auto"/>
      <w:ind w:left="0" w:firstLine="720"/>
      <w:jc w:val="left"/>
    </w:pPr>
    <w:rPr>
      <w:szCs w:val="24"/>
    </w:rPr>
  </w:style>
  <w:style w:type="paragraph" w:customStyle="1" w:styleId="afff3">
    <w:name w:val="Рисунок"/>
    <w:basedOn w:val="a2"/>
    <w:pPr>
      <w:spacing w:before="120" w:after="120"/>
      <w:jc w:val="center"/>
    </w:pPr>
    <w:rPr>
      <w:rFonts w:ascii="Times New Roman" w:hAnsi="Times New Roman"/>
      <w:i w:val="0"/>
      <w:sz w:val="22"/>
    </w:rPr>
  </w:style>
  <w:style w:type="paragraph" w:customStyle="1" w:styleId="afff4">
    <w:name w:val="Таблица заголовок"/>
    <w:basedOn w:val="120"/>
    <w:pPr>
      <w:ind w:firstLine="0"/>
      <w:jc w:val="center"/>
    </w:pPr>
    <w:rPr>
      <w:b/>
      <w:szCs w:val="20"/>
    </w:rPr>
  </w:style>
  <w:style w:type="paragraph" w:customStyle="1" w:styleId="afff5">
    <w:name w:val="Таблица текст"/>
    <w:basedOn w:val="120"/>
    <w:pPr>
      <w:ind w:firstLine="0"/>
      <w:jc w:val="left"/>
    </w:pPr>
    <w:rPr>
      <w:szCs w:val="20"/>
    </w:rPr>
  </w:style>
  <w:style w:type="paragraph" w:customStyle="1" w:styleId="afff6">
    <w:name w:val="указатель"/>
    <w:basedOn w:val="a2"/>
    <w:next w:val="a2"/>
    <w:pPr>
      <w:autoSpaceDE w:val="0"/>
      <w:spacing w:before="120" w:after="120"/>
      <w:ind w:firstLine="567"/>
    </w:pPr>
    <w:rPr>
      <w:rFonts w:ascii="Times New Roman" w:hAnsi="Times New Roman"/>
      <w:i w:val="0"/>
      <w:sz w:val="20"/>
    </w:rPr>
  </w:style>
  <w:style w:type="paragraph" w:customStyle="1" w:styleId="1f0">
    <w:name w:val="указатель 1"/>
    <w:basedOn w:val="a2"/>
    <w:next w:val="a2"/>
    <w:pPr>
      <w:tabs>
        <w:tab w:val="right" w:pos="4176"/>
      </w:tabs>
      <w:autoSpaceDE w:val="0"/>
      <w:spacing w:before="120" w:after="120"/>
      <w:ind w:left="240" w:hanging="240"/>
    </w:pPr>
    <w:rPr>
      <w:rFonts w:ascii="Times New Roman" w:hAnsi="Times New Roman"/>
      <w:i w:val="0"/>
      <w:sz w:val="20"/>
    </w:rPr>
  </w:style>
  <w:style w:type="paragraph" w:customStyle="1" w:styleId="28">
    <w:name w:val="указатель 2"/>
    <w:basedOn w:val="a2"/>
    <w:next w:val="a2"/>
    <w:pPr>
      <w:tabs>
        <w:tab w:val="right" w:pos="4176"/>
      </w:tabs>
      <w:autoSpaceDE w:val="0"/>
      <w:spacing w:before="120" w:after="120"/>
      <w:ind w:left="480" w:hanging="240"/>
    </w:pPr>
    <w:rPr>
      <w:rFonts w:ascii="Times New Roman" w:hAnsi="Times New Roman"/>
      <w:i w:val="0"/>
      <w:sz w:val="20"/>
    </w:rPr>
  </w:style>
  <w:style w:type="paragraph" w:customStyle="1" w:styleId="35">
    <w:name w:val="указатель 3"/>
    <w:basedOn w:val="a2"/>
    <w:next w:val="a2"/>
    <w:pPr>
      <w:tabs>
        <w:tab w:val="right" w:pos="4176"/>
      </w:tabs>
      <w:autoSpaceDE w:val="0"/>
      <w:spacing w:before="120" w:after="120"/>
      <w:ind w:left="720" w:hanging="240"/>
    </w:pPr>
    <w:rPr>
      <w:rFonts w:ascii="Times New Roman" w:hAnsi="Times New Roman"/>
      <w:i w:val="0"/>
      <w:sz w:val="20"/>
    </w:rPr>
  </w:style>
  <w:style w:type="paragraph" w:customStyle="1" w:styleId="43">
    <w:name w:val="указатель 4"/>
    <w:basedOn w:val="a2"/>
    <w:next w:val="a2"/>
    <w:pPr>
      <w:tabs>
        <w:tab w:val="right" w:pos="4176"/>
      </w:tabs>
      <w:autoSpaceDE w:val="0"/>
      <w:spacing w:before="120" w:after="120"/>
      <w:ind w:left="960" w:hanging="240"/>
    </w:pPr>
    <w:rPr>
      <w:rFonts w:ascii="Times New Roman" w:hAnsi="Times New Roman"/>
      <w:i w:val="0"/>
      <w:sz w:val="20"/>
    </w:rPr>
  </w:style>
  <w:style w:type="paragraph" w:customStyle="1" w:styleId="51">
    <w:name w:val="указатель 5"/>
    <w:basedOn w:val="a2"/>
    <w:next w:val="a2"/>
    <w:pPr>
      <w:tabs>
        <w:tab w:val="right" w:pos="4176"/>
      </w:tabs>
      <w:autoSpaceDE w:val="0"/>
      <w:spacing w:before="120" w:after="120"/>
      <w:ind w:left="1200" w:hanging="240"/>
    </w:pPr>
    <w:rPr>
      <w:rFonts w:ascii="Times New Roman" w:hAnsi="Times New Roman"/>
      <w:i w:val="0"/>
      <w:sz w:val="20"/>
    </w:rPr>
  </w:style>
  <w:style w:type="paragraph" w:customStyle="1" w:styleId="61">
    <w:name w:val="указатель 6"/>
    <w:basedOn w:val="a2"/>
    <w:next w:val="a2"/>
    <w:pPr>
      <w:tabs>
        <w:tab w:val="right" w:pos="4176"/>
      </w:tabs>
      <w:autoSpaceDE w:val="0"/>
      <w:spacing w:before="120" w:after="120"/>
      <w:ind w:left="1440" w:hanging="240"/>
    </w:pPr>
    <w:rPr>
      <w:rFonts w:ascii="Times New Roman" w:hAnsi="Times New Roman"/>
      <w:i w:val="0"/>
      <w:sz w:val="20"/>
    </w:rPr>
  </w:style>
  <w:style w:type="paragraph" w:customStyle="1" w:styleId="71">
    <w:name w:val="указатель 7"/>
    <w:basedOn w:val="a2"/>
    <w:next w:val="a2"/>
    <w:pPr>
      <w:tabs>
        <w:tab w:val="right" w:pos="4176"/>
      </w:tabs>
      <w:autoSpaceDE w:val="0"/>
      <w:spacing w:before="120" w:after="120"/>
      <w:ind w:left="1680" w:hanging="240"/>
    </w:pPr>
    <w:rPr>
      <w:rFonts w:ascii="Times New Roman" w:hAnsi="Times New Roman"/>
      <w:i w:val="0"/>
      <w:sz w:val="20"/>
    </w:rPr>
  </w:style>
  <w:style w:type="paragraph" w:customStyle="1" w:styleId="81">
    <w:name w:val="указатель 8"/>
    <w:basedOn w:val="a2"/>
    <w:next w:val="a2"/>
    <w:pPr>
      <w:tabs>
        <w:tab w:val="right" w:pos="4176"/>
      </w:tabs>
      <w:autoSpaceDE w:val="0"/>
      <w:spacing w:before="120" w:after="120"/>
      <w:ind w:left="1920" w:hanging="240"/>
    </w:pPr>
    <w:rPr>
      <w:rFonts w:ascii="Times New Roman" w:hAnsi="Times New Roman"/>
      <w:i w:val="0"/>
      <w:sz w:val="20"/>
    </w:rPr>
  </w:style>
  <w:style w:type="paragraph" w:customStyle="1" w:styleId="91">
    <w:name w:val="указатель 9"/>
    <w:basedOn w:val="a2"/>
    <w:next w:val="a2"/>
    <w:pPr>
      <w:tabs>
        <w:tab w:val="right" w:pos="4176"/>
      </w:tabs>
      <w:autoSpaceDE w:val="0"/>
      <w:spacing w:before="120" w:after="120"/>
      <w:ind w:left="2160" w:hanging="240"/>
    </w:pPr>
    <w:rPr>
      <w:rFonts w:ascii="Times New Roman" w:hAnsi="Times New Roman"/>
      <w:i w:val="0"/>
      <w:sz w:val="20"/>
    </w:rPr>
  </w:style>
  <w:style w:type="paragraph" w:customStyle="1" w:styleId="afff7">
    <w:name w:val="Содержимое таблицы"/>
    <w:basedOn w:val="a2"/>
    <w:pPr>
      <w:suppressLineNumbers/>
    </w:pPr>
  </w:style>
  <w:style w:type="paragraph" w:customStyle="1" w:styleId="afff8">
    <w:name w:val="Заголовок таблицы"/>
    <w:basedOn w:val="120"/>
    <w:pPr>
      <w:ind w:firstLine="0"/>
      <w:jc w:val="center"/>
    </w:pPr>
    <w:rPr>
      <w:b/>
    </w:rPr>
  </w:style>
  <w:style w:type="paragraph" w:customStyle="1" w:styleId="H2">
    <w:name w:val="H2"/>
    <w:basedOn w:val="Normal1"/>
    <w:next w:val="Normal1"/>
    <w:pPr>
      <w:keepNext/>
    </w:pPr>
    <w:rPr>
      <w:b/>
      <w:sz w:val="36"/>
    </w:rPr>
  </w:style>
  <w:style w:type="paragraph" w:customStyle="1" w:styleId="110">
    <w:name w:val="Абзац 11"/>
    <w:basedOn w:val="a2"/>
    <w:pPr>
      <w:widowControl w:val="0"/>
      <w:overflowPunct w:val="0"/>
      <w:autoSpaceDE w:val="0"/>
      <w:spacing w:before="120" w:after="120"/>
      <w:ind w:firstLine="851"/>
      <w:textAlignment w:val="baseline"/>
    </w:pPr>
    <w:rPr>
      <w:rFonts w:ascii="Courier New" w:hAnsi="Courier New"/>
      <w:i w:val="0"/>
      <w:sz w:val="22"/>
      <w:szCs w:val="24"/>
    </w:rPr>
  </w:style>
  <w:style w:type="paragraph" w:customStyle="1" w:styleId="1f1">
    <w:name w:val="Текст выноски1"/>
    <w:basedOn w:val="a2"/>
    <w:pPr>
      <w:spacing w:before="120" w:after="120"/>
    </w:pPr>
    <w:rPr>
      <w:rFonts w:ascii="Tahoma" w:hAnsi="Tahoma" w:cs="Tahoma"/>
      <w:i w:val="0"/>
      <w:sz w:val="16"/>
      <w:szCs w:val="16"/>
    </w:rPr>
  </w:style>
  <w:style w:type="paragraph" w:customStyle="1" w:styleId="1f2">
    <w:name w:val="Обычный (веб)1"/>
    <w:basedOn w:val="a2"/>
    <w:pPr>
      <w:spacing w:before="280" w:after="280"/>
    </w:pPr>
    <w:rPr>
      <w:rFonts w:ascii="Arial" w:hAnsi="Arial" w:cs="Arial"/>
      <w:i w:val="0"/>
      <w:sz w:val="20"/>
    </w:rPr>
  </w:style>
  <w:style w:type="paragraph" w:customStyle="1" w:styleId="HTML1">
    <w:name w:val="Стандартный HTML1"/>
    <w:basedOn w:val="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pPr>
    <w:rPr>
      <w:rFonts w:ascii="Courier" w:hAnsi="Courier" w:cs="Courier New"/>
      <w:i w:val="0"/>
      <w:color w:val="000000"/>
      <w:sz w:val="18"/>
      <w:szCs w:val="18"/>
    </w:rPr>
  </w:style>
  <w:style w:type="paragraph" w:customStyle="1" w:styleId="afff9">
    <w:name w:val="Основной"/>
    <w:basedOn w:val="a2"/>
    <w:pPr>
      <w:widowControl w:val="0"/>
      <w:spacing w:before="60" w:line="240" w:lineRule="atLeast"/>
      <w:ind w:firstLine="709"/>
    </w:pPr>
    <w:rPr>
      <w:rFonts w:ascii="Times New Roman" w:hAnsi="Times New Roman"/>
      <w:i w:val="0"/>
      <w:sz w:val="24"/>
      <w:szCs w:val="24"/>
    </w:rPr>
  </w:style>
  <w:style w:type="paragraph" w:customStyle="1" w:styleId="XMLText">
    <w:name w:val="XML Text"/>
    <w:pPr>
      <w:suppressAutoHyphens/>
    </w:pPr>
    <w:rPr>
      <w:rFonts w:ascii="Arial" w:eastAsia="Arial" w:hAnsi="Arial" w:cs="Courier New"/>
      <w:color w:val="000000"/>
      <w:sz w:val="16"/>
      <w:szCs w:val="18"/>
      <w:lang w:val="en-US" w:eastAsia="ar-SA"/>
    </w:rPr>
  </w:style>
  <w:style w:type="paragraph" w:customStyle="1" w:styleId="12">
    <w:name w:val="1 Заголовок"/>
    <w:basedOn w:val="a2"/>
    <w:pPr>
      <w:numPr>
        <w:numId w:val="8"/>
      </w:numPr>
    </w:pPr>
    <w:rPr>
      <w:rFonts w:ascii="Times New Roman" w:hAnsi="Times New Roman"/>
      <w:i w:val="0"/>
      <w:sz w:val="24"/>
      <w:szCs w:val="24"/>
    </w:rPr>
  </w:style>
  <w:style w:type="paragraph" w:customStyle="1" w:styleId="21">
    <w:name w:val="2 Заголовок"/>
    <w:basedOn w:val="a2"/>
    <w:pPr>
      <w:numPr>
        <w:numId w:val="9"/>
      </w:numPr>
    </w:pPr>
    <w:rPr>
      <w:rFonts w:ascii="Times New Roman" w:hAnsi="Times New Roman"/>
      <w:i w:val="0"/>
      <w:sz w:val="24"/>
      <w:szCs w:val="24"/>
    </w:rPr>
  </w:style>
  <w:style w:type="paragraph" w:customStyle="1" w:styleId="36">
    <w:name w:val="3 Заголовок"/>
    <w:basedOn w:val="a2"/>
    <w:rPr>
      <w:rFonts w:ascii="Times New Roman" w:hAnsi="Times New Roman"/>
      <w:i w:val="0"/>
      <w:sz w:val="24"/>
      <w:szCs w:val="24"/>
    </w:rPr>
  </w:style>
  <w:style w:type="paragraph" w:customStyle="1" w:styleId="44">
    <w:name w:val="4 Заголовок"/>
    <w:basedOn w:val="a2"/>
    <w:rPr>
      <w:rFonts w:ascii="Times New Roman" w:hAnsi="Times New Roman"/>
      <w:i w:val="0"/>
      <w:sz w:val="24"/>
      <w:szCs w:val="24"/>
    </w:rPr>
  </w:style>
  <w:style w:type="paragraph" w:customStyle="1" w:styleId="52">
    <w:name w:val="5 Заголовок"/>
    <w:basedOn w:val="a2"/>
    <w:rPr>
      <w:rFonts w:ascii="Times New Roman" w:hAnsi="Times New Roman"/>
      <w:i w:val="0"/>
      <w:sz w:val="24"/>
      <w:szCs w:val="24"/>
    </w:rPr>
  </w:style>
  <w:style w:type="paragraph" w:customStyle="1" w:styleId="62">
    <w:name w:val="6 Заголовок"/>
    <w:basedOn w:val="a2"/>
    <w:rPr>
      <w:rFonts w:ascii="Times New Roman" w:hAnsi="Times New Roman"/>
      <w:i w:val="0"/>
      <w:sz w:val="24"/>
      <w:szCs w:val="24"/>
    </w:rPr>
  </w:style>
  <w:style w:type="paragraph" w:customStyle="1" w:styleId="72">
    <w:name w:val="7 Заголовок"/>
    <w:basedOn w:val="a2"/>
    <w:rPr>
      <w:rFonts w:ascii="Times New Roman" w:hAnsi="Times New Roman"/>
      <w:i w:val="0"/>
      <w:sz w:val="24"/>
      <w:szCs w:val="24"/>
    </w:rPr>
  </w:style>
  <w:style w:type="paragraph" w:customStyle="1" w:styleId="213">
    <w:name w:val="Продолжение списка 21"/>
    <w:basedOn w:val="a2"/>
    <w:pPr>
      <w:spacing w:after="120"/>
      <w:ind w:left="566"/>
    </w:pPr>
    <w:rPr>
      <w:rFonts w:ascii="Times New Roman" w:hAnsi="Times New Roman"/>
      <w:i w:val="0"/>
    </w:rPr>
  </w:style>
  <w:style w:type="paragraph" w:customStyle="1" w:styleId="410">
    <w:name w:val="Продолжение списка 41"/>
    <w:basedOn w:val="a2"/>
    <w:pPr>
      <w:spacing w:before="120" w:after="120"/>
      <w:ind w:left="1440"/>
    </w:pPr>
    <w:rPr>
      <w:rFonts w:ascii="Times New Roman" w:hAnsi="Times New Roman"/>
      <w:i w:val="0"/>
      <w:sz w:val="24"/>
      <w:szCs w:val="24"/>
    </w:rPr>
  </w:style>
  <w:style w:type="paragraph" w:customStyle="1" w:styleId="411">
    <w:name w:val="Маркированный список 41"/>
    <w:basedOn w:val="a2"/>
    <w:pPr>
      <w:tabs>
        <w:tab w:val="left" w:pos="1209"/>
      </w:tabs>
      <w:ind w:left="1209" w:hanging="360"/>
    </w:pPr>
    <w:rPr>
      <w:rFonts w:ascii="Times New Roman" w:hAnsi="Times New Roman"/>
      <w:i w:val="0"/>
      <w:sz w:val="24"/>
      <w:szCs w:val="24"/>
    </w:rPr>
  </w:style>
  <w:style w:type="paragraph" w:customStyle="1" w:styleId="afffa">
    <w:name w:val="Абзац"/>
    <w:basedOn w:val="a2"/>
    <w:pPr>
      <w:ind w:firstLine="709"/>
    </w:pPr>
    <w:rPr>
      <w:rFonts w:ascii="Times New Roman" w:hAnsi="Times New Roman"/>
      <w:i w:val="0"/>
      <w:sz w:val="24"/>
    </w:rPr>
  </w:style>
  <w:style w:type="paragraph" w:customStyle="1" w:styleId="afffb">
    <w:name w:val="Основной Знак"/>
    <w:basedOn w:val="a2"/>
    <w:pPr>
      <w:widowControl w:val="0"/>
      <w:spacing w:before="60" w:line="240" w:lineRule="atLeast"/>
      <w:ind w:firstLine="709"/>
    </w:pPr>
    <w:rPr>
      <w:rFonts w:ascii="Times New Roman" w:hAnsi="Times New Roman"/>
      <w:i w:val="0"/>
      <w:sz w:val="24"/>
      <w:szCs w:val="24"/>
    </w:rPr>
  </w:style>
  <w:style w:type="paragraph" w:customStyle="1" w:styleId="Default">
    <w:name w:val="Default"/>
    <w:pPr>
      <w:suppressAutoHyphens/>
    </w:pPr>
    <w:rPr>
      <w:rFonts w:ascii="TimesNewRoman" w:eastAsia="Arial" w:hAnsi="TimesNewRoman"/>
      <w:lang w:eastAsia="ar-SA"/>
    </w:rPr>
  </w:style>
  <w:style w:type="paragraph" w:customStyle="1" w:styleId="NormalBlack">
    <w:name w:val="Normal + Black"/>
    <w:basedOn w:val="a2"/>
    <w:pPr>
      <w:spacing w:before="120" w:after="120"/>
      <w:jc w:val="center"/>
    </w:pPr>
    <w:rPr>
      <w:rFonts w:ascii="Times New Roman" w:hAnsi="Times New Roman"/>
      <w:i w:val="0"/>
      <w:color w:val="000000"/>
      <w:sz w:val="24"/>
      <w:szCs w:val="24"/>
    </w:rPr>
  </w:style>
  <w:style w:type="paragraph" w:customStyle="1" w:styleId="10">
    <w:name w:val="Маркированный список1"/>
    <w:basedOn w:val="a2"/>
    <w:pPr>
      <w:numPr>
        <w:numId w:val="3"/>
      </w:numPr>
      <w:spacing w:before="120" w:after="120"/>
    </w:pPr>
    <w:rPr>
      <w:rFonts w:ascii="Times New Roman" w:hAnsi="Times New Roman"/>
      <w:i w:val="0"/>
      <w:sz w:val="24"/>
      <w:szCs w:val="24"/>
    </w:rPr>
  </w:style>
  <w:style w:type="paragraph" w:customStyle="1" w:styleId="CharChar1">
    <w:name w:val="Знак Char Char"/>
    <w:basedOn w:val="a2"/>
    <w:pPr>
      <w:spacing w:after="160" w:line="240" w:lineRule="exact"/>
    </w:pPr>
    <w:rPr>
      <w:rFonts w:ascii="Times New Roman" w:hAnsi="Times New Roman"/>
      <w:i w:val="0"/>
      <w:lang w:val="en-US"/>
    </w:rPr>
  </w:style>
  <w:style w:type="paragraph" w:customStyle="1" w:styleId="CharChar3">
    <w:name w:val="Char Char"/>
    <w:basedOn w:val="a2"/>
    <w:pPr>
      <w:spacing w:after="160" w:line="240" w:lineRule="exact"/>
    </w:pPr>
    <w:rPr>
      <w:rFonts w:ascii="Times New Roman" w:hAnsi="Times New Roman"/>
      <w:bCs/>
      <w:i w:val="0"/>
      <w:lang w:val="en-US"/>
    </w:rPr>
  </w:style>
  <w:style w:type="paragraph" w:customStyle="1" w:styleId="CharChar10">
    <w:name w:val="Char Char1"/>
    <w:basedOn w:val="a2"/>
    <w:pPr>
      <w:spacing w:after="160" w:line="240" w:lineRule="exact"/>
    </w:pPr>
    <w:rPr>
      <w:rFonts w:ascii="Times New Roman" w:hAnsi="Times New Roman"/>
      <w:bCs/>
      <w:i w:val="0"/>
      <w:lang w:val="en-US"/>
    </w:rPr>
  </w:style>
  <w:style w:type="paragraph" w:customStyle="1" w:styleId="31">
    <w:name w:val="Маркированный список 31"/>
    <w:basedOn w:val="a2"/>
    <w:pPr>
      <w:numPr>
        <w:numId w:val="2"/>
      </w:numPr>
      <w:spacing w:before="120" w:after="120"/>
    </w:pPr>
    <w:rPr>
      <w:rFonts w:ascii="Times New Roman" w:hAnsi="Times New Roman"/>
      <w:i w:val="0"/>
      <w:sz w:val="24"/>
      <w:szCs w:val="24"/>
    </w:rPr>
  </w:style>
  <w:style w:type="paragraph" w:customStyle="1" w:styleId="20">
    <w:name w:val="Перечисления_2_уровень_цифра"/>
    <w:basedOn w:val="a2"/>
    <w:pPr>
      <w:numPr>
        <w:numId w:val="6"/>
      </w:numPr>
      <w:ind w:left="0" w:firstLine="0"/>
      <w:jc w:val="left"/>
    </w:pPr>
    <w:rPr>
      <w:rFonts w:ascii="Times New Roman" w:hAnsi="Times New Roman"/>
      <w:i w:val="0"/>
      <w:sz w:val="24"/>
      <w:szCs w:val="24"/>
    </w:rPr>
  </w:style>
  <w:style w:type="paragraph" w:customStyle="1" w:styleId="DecimalAligned">
    <w:name w:val="Decimal Aligned"/>
    <w:basedOn w:val="a2"/>
    <w:pPr>
      <w:tabs>
        <w:tab w:val="decimal" w:pos="360"/>
      </w:tabs>
      <w:spacing w:after="200" w:line="276" w:lineRule="auto"/>
      <w:jc w:val="left"/>
    </w:pPr>
    <w:rPr>
      <w:rFonts w:ascii="Calibri" w:hAnsi="Calibri"/>
      <w:i w:val="0"/>
      <w:sz w:val="22"/>
      <w:szCs w:val="22"/>
      <w:lang w:val="en-US"/>
    </w:rPr>
  </w:style>
  <w:style w:type="paragraph" w:customStyle="1" w:styleId="Style2">
    <w:name w:val="Style2"/>
    <w:basedOn w:val="20"/>
    <w:pPr>
      <w:numPr>
        <w:numId w:val="18"/>
      </w:numPr>
      <w:tabs>
        <w:tab w:val="left" w:pos="1211"/>
      </w:tabs>
      <w:ind w:left="1584" w:hanging="283"/>
    </w:pPr>
  </w:style>
  <w:style w:type="paragraph" w:customStyle="1" w:styleId="30">
    <w:name w:val="Перечисление_3_уровень"/>
    <w:basedOn w:val="a2"/>
    <w:pPr>
      <w:numPr>
        <w:numId w:val="22"/>
      </w:numPr>
      <w:jc w:val="left"/>
    </w:pPr>
    <w:rPr>
      <w:rFonts w:ascii="Times New Roman" w:hAnsi="Times New Roman"/>
      <w:i w:val="0"/>
      <w:sz w:val="24"/>
      <w:szCs w:val="24"/>
    </w:rPr>
  </w:style>
  <w:style w:type="paragraph" w:customStyle="1" w:styleId="TableText0">
    <w:name w:val="Table_Text"/>
    <w:basedOn w:val="a2"/>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30" w:after="30" w:line="200" w:lineRule="atLeast"/>
      <w:jc w:val="left"/>
    </w:pPr>
    <w:rPr>
      <w:rFonts w:ascii="Times" w:hAnsi="Times"/>
      <w:i w:val="0"/>
      <w:sz w:val="20"/>
      <w:lang w:val="en-GB"/>
    </w:rPr>
  </w:style>
  <w:style w:type="paragraph" w:customStyle="1" w:styleId="Heding">
    <w:name w:val="Heding_протокол"/>
    <w:basedOn w:val="3"/>
    <w:pPr>
      <w:numPr>
        <w:ilvl w:val="0"/>
        <w:numId w:val="0"/>
      </w:numPr>
      <w:suppressAutoHyphens w:val="0"/>
      <w:spacing w:before="240" w:after="120" w:line="360" w:lineRule="auto"/>
      <w:ind w:left="720"/>
    </w:pPr>
    <w:rPr>
      <w:rFonts w:ascii="Arial" w:hAnsi="Arial"/>
      <w:i/>
    </w:rPr>
  </w:style>
  <w:style w:type="paragraph" w:customStyle="1" w:styleId="Title">
    <w:name w:val="Title_протокол"/>
    <w:basedOn w:val="af8"/>
    <w:pPr>
      <w:keepNext/>
      <w:pageBreakBefore/>
      <w:ind w:left="1080" w:right="1440"/>
    </w:pPr>
    <w:rPr>
      <w:rFonts w:cs="Times New Roman"/>
    </w:rPr>
  </w:style>
  <w:style w:type="paragraph" w:customStyle="1" w:styleId="afffc">
    <w:name w:val="Приложения"/>
    <w:basedOn w:val="1"/>
    <w:next w:val="afb"/>
    <w:pPr>
      <w:numPr>
        <w:numId w:val="0"/>
      </w:numPr>
      <w:suppressAutoHyphens w:val="0"/>
      <w:spacing w:after="120"/>
    </w:pPr>
    <w:rPr>
      <w:rFonts w:ascii="Arial" w:hAnsi="Arial" w:cs="Arial"/>
      <w:bCs/>
      <w:i/>
      <w:caps/>
      <w:kern w:val="1"/>
      <w:sz w:val="32"/>
      <w:szCs w:val="32"/>
    </w:rPr>
  </w:style>
  <w:style w:type="paragraph" w:customStyle="1" w:styleId="Heading">
    <w:name w:val="Heading_Протокол"/>
    <w:basedOn w:val="a2"/>
    <w:pPr>
      <w:pageBreakBefore/>
      <w:spacing w:before="120" w:after="120"/>
      <w:jc w:val="center"/>
    </w:pPr>
    <w:rPr>
      <w:rFonts w:ascii="Arial" w:hAnsi="Arial" w:cs="Arial"/>
      <w:b/>
      <w:i w:val="0"/>
      <w:sz w:val="24"/>
      <w:szCs w:val="24"/>
    </w:rPr>
  </w:style>
  <w:style w:type="paragraph" w:customStyle="1" w:styleId="310">
    <w:name w:val="Основной текст с отступом 31"/>
    <w:basedOn w:val="a2"/>
    <w:pPr>
      <w:spacing w:before="30" w:after="120"/>
      <w:ind w:left="283"/>
      <w:jc w:val="left"/>
    </w:pPr>
    <w:rPr>
      <w:rFonts w:ascii="Times New Roman" w:hAnsi="Times New Roman"/>
      <w:i w:val="0"/>
      <w:sz w:val="16"/>
      <w:szCs w:val="16"/>
    </w:rPr>
  </w:style>
  <w:style w:type="paragraph" w:customStyle="1" w:styleId="KZ">
    <w:name w:val="Стандарт KZ"/>
    <w:basedOn w:val="a2"/>
    <w:pPr>
      <w:ind w:firstLine="708"/>
    </w:pPr>
    <w:rPr>
      <w:rFonts w:ascii="Times New Roman" w:hAnsi="Times New Roman"/>
      <w:i w:val="0"/>
      <w:szCs w:val="28"/>
    </w:rPr>
  </w:style>
  <w:style w:type="paragraph" w:customStyle="1" w:styleId="1f3">
    <w:name w:val="Текст1"/>
    <w:basedOn w:val="a2"/>
    <w:pPr>
      <w:jc w:val="left"/>
    </w:pPr>
    <w:rPr>
      <w:rFonts w:ascii="Courier New" w:hAnsi="Courier New" w:cs="Courier New"/>
      <w:i w:val="0"/>
      <w:sz w:val="20"/>
    </w:rPr>
  </w:style>
  <w:style w:type="paragraph" w:customStyle="1" w:styleId="afffd">
    <w:name w:val="Нумерованный"/>
    <w:basedOn w:val="a2"/>
    <w:pPr>
      <w:tabs>
        <w:tab w:val="left" w:pos="964"/>
      </w:tabs>
      <w:ind w:left="964" w:hanging="397"/>
      <w:jc w:val="left"/>
    </w:pPr>
    <w:rPr>
      <w:rFonts w:ascii="Times New Roman" w:hAnsi="Times New Roman"/>
      <w:i w:val="0"/>
      <w:sz w:val="24"/>
      <w:szCs w:val="24"/>
    </w:rPr>
  </w:style>
  <w:style w:type="paragraph" w:customStyle="1" w:styleId="StyleCourierNew10ptFirstline125cm">
    <w:name w:val="Style Courier New 10 pt First line:  125 cm"/>
    <w:basedOn w:val="a2"/>
    <w:pPr>
      <w:spacing w:before="30" w:after="30"/>
      <w:jc w:val="left"/>
    </w:pPr>
    <w:rPr>
      <w:rFonts w:ascii="Courier New" w:hAnsi="Courier New"/>
      <w:i w:val="0"/>
      <w:sz w:val="20"/>
    </w:rPr>
  </w:style>
  <w:style w:type="paragraph" w:customStyle="1" w:styleId="afffe">
    <w:name w:val="Маркированный"/>
    <w:basedOn w:val="a2"/>
    <w:pPr>
      <w:tabs>
        <w:tab w:val="left" w:pos="851"/>
        <w:tab w:val="left" w:pos="1429"/>
      </w:tabs>
      <w:spacing w:before="120" w:after="120" w:line="288" w:lineRule="auto"/>
      <w:ind w:firstLine="567"/>
    </w:pPr>
    <w:rPr>
      <w:rFonts w:ascii="Times New Roman" w:hAnsi="Times New Roman"/>
      <w:i w:val="0"/>
      <w:color w:val="000000"/>
      <w:sz w:val="24"/>
    </w:rPr>
  </w:style>
  <w:style w:type="paragraph" w:customStyle="1" w:styleId="TableHead0">
    <w:name w:val="TableHead"/>
    <w:basedOn w:val="a2"/>
    <w:pPr>
      <w:shd w:val="clear" w:color="auto" w:fill="C0C0C0"/>
      <w:jc w:val="center"/>
    </w:pPr>
    <w:rPr>
      <w:rFonts w:ascii="Times New Roman" w:hAnsi="Times New Roman"/>
      <w:b/>
      <w:i w:val="0"/>
      <w:sz w:val="24"/>
      <w:szCs w:val="24"/>
    </w:rPr>
  </w:style>
  <w:style w:type="paragraph" w:customStyle="1" w:styleId="affff">
    <w:name w:val="Центрировать"/>
    <w:basedOn w:val="a2"/>
    <w:next w:val="a2"/>
    <w:pPr>
      <w:spacing w:line="288" w:lineRule="auto"/>
      <w:jc w:val="center"/>
    </w:pPr>
    <w:rPr>
      <w:rFonts w:ascii="Times New Roman" w:hAnsi="Times New Roman"/>
      <w:b/>
      <w:bCs/>
      <w:i w:val="0"/>
      <w:sz w:val="24"/>
      <w:szCs w:val="18"/>
    </w:rPr>
  </w:style>
  <w:style w:type="paragraph" w:customStyle="1" w:styleId="affff0">
    <w:name w:val="Основной текст ГОСТ"/>
    <w:basedOn w:val="a2"/>
    <w:pPr>
      <w:ind w:firstLine="706"/>
      <w:jc w:val="left"/>
    </w:pPr>
    <w:rPr>
      <w:rFonts w:ascii="Times New Roman" w:hAnsi="Times New Roman"/>
      <w:i w:val="0"/>
      <w:sz w:val="24"/>
      <w:szCs w:val="24"/>
    </w:rPr>
  </w:style>
  <w:style w:type="paragraph" w:customStyle="1" w:styleId="StyleCenteredBefore5ptAfter5pt">
    <w:name w:val="Style Centered Before:  5 pt After:  5 pt"/>
    <w:basedOn w:val="a2"/>
    <w:pPr>
      <w:spacing w:before="120" w:after="120"/>
      <w:jc w:val="center"/>
    </w:pPr>
    <w:rPr>
      <w:rFonts w:ascii="Times New Roman" w:hAnsi="Times New Roman"/>
      <w:i w:val="0"/>
      <w:sz w:val="24"/>
    </w:rPr>
  </w:style>
  <w:style w:type="paragraph" w:customStyle="1" w:styleId="afff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2"/>
    <w:pPr>
      <w:spacing w:after="160" w:line="240" w:lineRule="exact"/>
      <w:jc w:val="left"/>
    </w:pPr>
    <w:rPr>
      <w:rFonts w:ascii="Times New Roman" w:hAnsi="Times New Roman"/>
      <w:i w:val="0"/>
      <w:lang w:val="en-US"/>
    </w:rPr>
  </w:style>
  <w:style w:type="paragraph" w:customStyle="1" w:styleId="CharChar4">
    <w:name w:val="Знак Знак Char Char"/>
    <w:basedOn w:val="a2"/>
    <w:pPr>
      <w:spacing w:after="160" w:line="240" w:lineRule="exact"/>
      <w:jc w:val="left"/>
    </w:pPr>
    <w:rPr>
      <w:rFonts w:ascii="Times New Roman" w:hAnsi="Times New Roman"/>
      <w:i w:val="0"/>
      <w:lang w:val="en-US"/>
    </w:rPr>
  </w:style>
  <w:style w:type="paragraph" w:customStyle="1" w:styleId="311">
    <w:name w:val="Основной текст 31"/>
    <w:basedOn w:val="a2"/>
    <w:pPr>
      <w:spacing w:after="120"/>
      <w:jc w:val="left"/>
    </w:pPr>
    <w:rPr>
      <w:rFonts w:ascii="Times New Roman" w:hAnsi="Times New Roman"/>
      <w:i w:val="0"/>
      <w:sz w:val="16"/>
      <w:szCs w:val="16"/>
      <w:lang w:val="en-US"/>
    </w:rPr>
  </w:style>
  <w:style w:type="paragraph" w:customStyle="1" w:styleId="1f4">
    <w:name w:val="Нумерованный список1"/>
    <w:basedOn w:val="a2"/>
    <w:pPr>
      <w:tabs>
        <w:tab w:val="left" w:pos="360"/>
      </w:tabs>
      <w:ind w:left="360" w:hanging="360"/>
      <w:jc w:val="left"/>
    </w:pPr>
    <w:rPr>
      <w:rFonts w:ascii="Times New Roman" w:hAnsi="Times New Roman"/>
      <w:i w:val="0"/>
      <w:sz w:val="24"/>
      <w:szCs w:val="24"/>
    </w:rPr>
  </w:style>
  <w:style w:type="paragraph" w:customStyle="1" w:styleId="Captionstyle">
    <w:name w:val="Caption_style"/>
    <w:basedOn w:val="af1"/>
    <w:pPr>
      <w:keepLines/>
      <w:widowControl w:val="0"/>
      <w:spacing w:after="120" w:line="240" w:lineRule="atLeast"/>
      <w:ind w:firstLine="720"/>
      <w:jc w:val="center"/>
    </w:pPr>
    <w:rPr>
      <w:i/>
      <w:sz w:val="16"/>
      <w:lang w:val="en-US"/>
    </w:rPr>
  </w:style>
  <w:style w:type="paragraph" w:customStyle="1" w:styleId="29">
    <w:name w:val="Абзац списка2"/>
    <w:basedOn w:val="a2"/>
    <w:pPr>
      <w:spacing w:after="200" w:line="276" w:lineRule="auto"/>
      <w:ind w:left="720"/>
      <w:jc w:val="left"/>
    </w:pPr>
    <w:rPr>
      <w:rFonts w:ascii="Calibri" w:hAnsi="Calibri"/>
      <w:i w:val="0"/>
      <w:sz w:val="22"/>
      <w:szCs w:val="22"/>
    </w:rPr>
  </w:style>
  <w:style w:type="paragraph" w:customStyle="1" w:styleId="Heading1">
    <w:name w:val="Heading_1_Прил"/>
    <w:basedOn w:val="1"/>
    <w:pPr>
      <w:pageBreakBefore w:val="0"/>
      <w:numPr>
        <w:numId w:val="14"/>
      </w:numPr>
      <w:tabs>
        <w:tab w:val="left" w:pos="432"/>
      </w:tabs>
      <w:suppressAutoHyphens w:val="0"/>
      <w:spacing w:before="240" w:line="360" w:lineRule="auto"/>
      <w:ind w:firstLine="0"/>
    </w:pPr>
    <w:rPr>
      <w:rFonts w:ascii="Arial" w:hAnsi="Arial" w:cs="Arial"/>
      <w:bCs/>
      <w:i/>
      <w:kern w:val="1"/>
      <w:szCs w:val="24"/>
    </w:rPr>
  </w:style>
  <w:style w:type="paragraph" w:customStyle="1" w:styleId="Heading2">
    <w:name w:val="Heading_2_Прил"/>
    <w:basedOn w:val="2"/>
    <w:next w:val="a2"/>
    <w:pPr>
      <w:numPr>
        <w:ilvl w:val="0"/>
        <w:numId w:val="0"/>
      </w:numPr>
      <w:tabs>
        <w:tab w:val="left" w:pos="432"/>
      </w:tabs>
      <w:suppressAutoHyphens w:val="0"/>
      <w:spacing w:before="240" w:line="360" w:lineRule="auto"/>
      <w:ind w:left="1152" w:hanging="432"/>
    </w:pPr>
    <w:rPr>
      <w:rFonts w:ascii="Arial" w:hAnsi="Arial"/>
      <w:i/>
      <w:iCs w:val="0"/>
      <w:szCs w:val="24"/>
    </w:rPr>
  </w:style>
  <w:style w:type="paragraph" w:customStyle="1" w:styleId="Heading3">
    <w:name w:val="Heading_3_Прил"/>
    <w:basedOn w:val="3"/>
    <w:pPr>
      <w:numPr>
        <w:ilvl w:val="0"/>
        <w:numId w:val="0"/>
      </w:numPr>
      <w:tabs>
        <w:tab w:val="left" w:pos="432"/>
      </w:tabs>
      <w:suppressAutoHyphens w:val="0"/>
      <w:spacing w:before="240" w:after="120" w:line="360" w:lineRule="auto"/>
      <w:ind w:left="1152" w:hanging="432"/>
    </w:pPr>
    <w:rPr>
      <w:rFonts w:ascii="Arial" w:hAnsi="Arial"/>
      <w:i/>
      <w:szCs w:val="24"/>
    </w:rPr>
  </w:style>
  <w:style w:type="paragraph" w:customStyle="1" w:styleId="1f5">
    <w:name w:val="Абзац списка1"/>
    <w:basedOn w:val="a2"/>
    <w:pPr>
      <w:spacing w:after="200" w:line="276" w:lineRule="auto"/>
      <w:ind w:left="720"/>
      <w:jc w:val="left"/>
    </w:pPr>
    <w:rPr>
      <w:rFonts w:ascii="Calibri" w:hAnsi="Calibri"/>
      <w:i w:val="0"/>
      <w:sz w:val="22"/>
      <w:szCs w:val="22"/>
    </w:rPr>
  </w:style>
  <w:style w:type="paragraph" w:customStyle="1" w:styleId="Style8">
    <w:name w:val="Style8"/>
    <w:basedOn w:val="12"/>
    <w:next w:val="StyleCourierNew10ptFirstline125cm"/>
  </w:style>
  <w:style w:type="paragraph" w:customStyle="1" w:styleId="StyleListParagraphAfter10ptLinespacingMultiple115">
    <w:name w:val="Style List Paragraph + After:  10 pt Line spacing:  Multiple 1.15 ..."/>
    <w:basedOn w:val="ListParagraph1"/>
    <w:pPr>
      <w:spacing w:after="200" w:line="276" w:lineRule="auto"/>
    </w:pPr>
    <w:rPr>
      <w:szCs w:val="20"/>
    </w:rPr>
  </w:style>
  <w:style w:type="paragraph" w:customStyle="1" w:styleId="Firstline127mm">
    <w:name w:val="First line:  12.7 mm"/>
    <w:basedOn w:val="a2"/>
    <w:pPr>
      <w:keepNext/>
      <w:ind w:firstLine="720"/>
    </w:pPr>
    <w:rPr>
      <w:iCs/>
    </w:rPr>
  </w:style>
  <w:style w:type="paragraph" w:customStyle="1" w:styleId="Heanding4">
    <w:name w:val="Heanding 4"/>
    <w:basedOn w:val="af1"/>
  </w:style>
  <w:style w:type="paragraph" w:customStyle="1" w:styleId="Heading4Bold">
    <w:name w:val="Heading 4 + Bold"/>
    <w:basedOn w:val="Heanding4"/>
    <w:pPr>
      <w:ind w:left="835" w:firstLine="0"/>
    </w:pPr>
    <w:rPr>
      <w:b/>
    </w:rPr>
  </w:style>
  <w:style w:type="paragraph" w:customStyle="1" w:styleId="Userstyle">
    <w:name w:val="User style"/>
    <w:basedOn w:val="a2"/>
    <w:pPr>
      <w:spacing w:line="360" w:lineRule="auto"/>
    </w:pPr>
    <w:rPr>
      <w:rFonts w:ascii="Times New Roman" w:hAnsi="Times New Roman"/>
      <w:i w:val="0"/>
      <w:sz w:val="24"/>
    </w:rPr>
  </w:style>
  <w:style w:type="paragraph" w:customStyle="1" w:styleId="41">
    <w:name w:val="Нумерованный список 41"/>
    <w:basedOn w:val="a2"/>
    <w:pPr>
      <w:numPr>
        <w:numId w:val="12"/>
      </w:numPr>
    </w:pPr>
  </w:style>
  <w:style w:type="paragraph" w:customStyle="1" w:styleId="StyleCaptionBoldItalic">
    <w:name w:val="Style Caption + Bold Italic"/>
    <w:basedOn w:val="18"/>
    <w:rPr>
      <w:iCs/>
    </w:rPr>
  </w:style>
  <w:style w:type="paragraph" w:customStyle="1" w:styleId="100">
    <w:name w:val="Оглавление 10"/>
    <w:basedOn w:val="16"/>
    <w:pPr>
      <w:tabs>
        <w:tab w:val="right" w:leader="dot" w:pos="7091"/>
      </w:tabs>
      <w:ind w:left="2547"/>
    </w:pPr>
  </w:style>
  <w:style w:type="paragraph" w:styleId="affff2">
    <w:name w:val="TOC Heading"/>
    <w:basedOn w:val="1"/>
    <w:next w:val="a2"/>
    <w:uiPriority w:val="39"/>
    <w:qFormat/>
    <w:pPr>
      <w:keepLines/>
      <w:pageBreakBefore w:val="0"/>
      <w:numPr>
        <w:numId w:val="0"/>
      </w:numPr>
      <w:suppressAutoHyphens w:val="0"/>
      <w:spacing w:before="480" w:after="0" w:line="276" w:lineRule="auto"/>
    </w:pPr>
    <w:rPr>
      <w:rFonts w:ascii="Cambria" w:hAnsi="Cambria"/>
      <w:bCs/>
      <w:color w:val="365F91"/>
      <w:sz w:val="28"/>
      <w:szCs w:val="28"/>
    </w:rPr>
  </w:style>
  <w:style w:type="paragraph" w:customStyle="1" w:styleId="affff3">
    <w:name w:val="СТИЛЬ ТЕКСТА"/>
    <w:basedOn w:val="a2"/>
    <w:link w:val="affff4"/>
    <w:qFormat/>
    <w:rsid w:val="00E6439B"/>
    <w:pPr>
      <w:suppressAutoHyphens w:val="0"/>
      <w:spacing w:line="360" w:lineRule="auto"/>
      <w:ind w:firstLine="709"/>
    </w:pPr>
    <w:rPr>
      <w:rFonts w:ascii="Times New Roman" w:hAnsi="Times New Roman"/>
      <w:i w:val="0"/>
      <w:szCs w:val="36"/>
      <w:lang w:val="en-US" w:eastAsia="x-none"/>
    </w:rPr>
  </w:style>
  <w:style w:type="character" w:customStyle="1" w:styleId="affff4">
    <w:name w:val="СТИЛЬ ТЕКСТА Знак"/>
    <w:link w:val="affff3"/>
    <w:rsid w:val="00E6439B"/>
    <w:rPr>
      <w:sz w:val="28"/>
      <w:szCs w:val="36"/>
      <w:lang w:val="en-US" w:eastAsia="x-none"/>
    </w:rPr>
  </w:style>
  <w:style w:type="paragraph" w:customStyle="1" w:styleId="1f6">
    <w:name w:val="Стиль1"/>
    <w:basedOn w:val="a2"/>
    <w:link w:val="1f7"/>
    <w:qFormat/>
    <w:rsid w:val="0085729E"/>
    <w:pPr>
      <w:spacing w:line="360" w:lineRule="auto"/>
      <w:ind w:firstLine="993"/>
    </w:pPr>
    <w:rPr>
      <w:rFonts w:ascii="Times New Roman" w:hAnsi="Times New Roman"/>
      <w:i w:val="0"/>
      <w:szCs w:val="28"/>
    </w:rPr>
  </w:style>
  <w:style w:type="character" w:customStyle="1" w:styleId="32">
    <w:name w:val="Заголовок 3 Знак"/>
    <w:link w:val="3"/>
    <w:rsid w:val="0085064A"/>
    <w:rPr>
      <w:rFonts w:cs="Arial"/>
      <w:b/>
      <w:bCs/>
      <w:sz w:val="24"/>
      <w:szCs w:val="26"/>
      <w:lang w:eastAsia="ar-SA"/>
    </w:rPr>
  </w:style>
  <w:style w:type="character" w:customStyle="1" w:styleId="1f7">
    <w:name w:val="Стиль1 Знак"/>
    <w:link w:val="1f6"/>
    <w:rsid w:val="0085729E"/>
    <w:rPr>
      <w:sz w:val="28"/>
      <w:szCs w:val="28"/>
      <w:lang w:eastAsia="ar-SA"/>
    </w:rPr>
  </w:style>
  <w:style w:type="paragraph" w:styleId="affff5">
    <w:name w:val="Normal (Web)"/>
    <w:basedOn w:val="a2"/>
    <w:uiPriority w:val="99"/>
    <w:semiHidden/>
    <w:unhideWhenUsed/>
    <w:rsid w:val="00DD70B0"/>
    <w:pPr>
      <w:suppressAutoHyphens w:val="0"/>
      <w:spacing w:before="100" w:beforeAutospacing="1" w:after="100" w:afterAutospacing="1"/>
      <w:jc w:val="left"/>
    </w:pPr>
    <w:rPr>
      <w:rFonts w:ascii="Times New Roman" w:hAnsi="Times New Roman"/>
      <w:i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840050">
      <w:bodyDiv w:val="1"/>
      <w:marLeft w:val="0"/>
      <w:marRight w:val="0"/>
      <w:marTop w:val="0"/>
      <w:marBottom w:val="0"/>
      <w:divBdr>
        <w:top w:val="none" w:sz="0" w:space="0" w:color="auto"/>
        <w:left w:val="none" w:sz="0" w:space="0" w:color="auto"/>
        <w:bottom w:val="none" w:sz="0" w:space="0" w:color="auto"/>
        <w:right w:val="none" w:sz="0" w:space="0" w:color="auto"/>
      </w:divBdr>
    </w:div>
    <w:div w:id="419373019">
      <w:bodyDiv w:val="1"/>
      <w:marLeft w:val="0"/>
      <w:marRight w:val="0"/>
      <w:marTop w:val="0"/>
      <w:marBottom w:val="0"/>
      <w:divBdr>
        <w:top w:val="none" w:sz="0" w:space="0" w:color="auto"/>
        <w:left w:val="none" w:sz="0" w:space="0" w:color="auto"/>
        <w:bottom w:val="none" w:sz="0" w:space="0" w:color="auto"/>
        <w:right w:val="none" w:sz="0" w:space="0" w:color="auto"/>
      </w:divBdr>
    </w:div>
    <w:div w:id="885333665">
      <w:bodyDiv w:val="1"/>
      <w:marLeft w:val="0"/>
      <w:marRight w:val="0"/>
      <w:marTop w:val="0"/>
      <w:marBottom w:val="0"/>
      <w:divBdr>
        <w:top w:val="none" w:sz="0" w:space="0" w:color="auto"/>
        <w:left w:val="none" w:sz="0" w:space="0" w:color="auto"/>
        <w:bottom w:val="none" w:sz="0" w:space="0" w:color="auto"/>
        <w:right w:val="none" w:sz="0" w:space="0" w:color="auto"/>
      </w:divBdr>
    </w:div>
    <w:div w:id="1163592675">
      <w:bodyDiv w:val="1"/>
      <w:marLeft w:val="0"/>
      <w:marRight w:val="0"/>
      <w:marTop w:val="0"/>
      <w:marBottom w:val="0"/>
      <w:divBdr>
        <w:top w:val="none" w:sz="0" w:space="0" w:color="auto"/>
        <w:left w:val="none" w:sz="0" w:space="0" w:color="auto"/>
        <w:bottom w:val="none" w:sz="0" w:space="0" w:color="auto"/>
        <w:right w:val="none" w:sz="0" w:space="0" w:color="auto"/>
      </w:divBdr>
    </w:div>
    <w:div w:id="1477331691">
      <w:bodyDiv w:val="1"/>
      <w:marLeft w:val="0"/>
      <w:marRight w:val="0"/>
      <w:marTop w:val="0"/>
      <w:marBottom w:val="0"/>
      <w:divBdr>
        <w:top w:val="none" w:sz="0" w:space="0" w:color="auto"/>
        <w:left w:val="none" w:sz="0" w:space="0" w:color="auto"/>
        <w:bottom w:val="none" w:sz="0" w:space="0" w:color="auto"/>
        <w:right w:val="none" w:sz="0" w:space="0" w:color="auto"/>
      </w:divBdr>
    </w:div>
    <w:div w:id="1500342172">
      <w:bodyDiv w:val="1"/>
      <w:marLeft w:val="0"/>
      <w:marRight w:val="0"/>
      <w:marTop w:val="0"/>
      <w:marBottom w:val="0"/>
      <w:divBdr>
        <w:top w:val="none" w:sz="0" w:space="0" w:color="auto"/>
        <w:left w:val="none" w:sz="0" w:space="0" w:color="auto"/>
        <w:bottom w:val="none" w:sz="0" w:space="0" w:color="auto"/>
        <w:right w:val="none" w:sz="0" w:space="0" w:color="auto"/>
      </w:divBdr>
    </w:div>
    <w:div w:id="199028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7.xm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9F605-B15E-4F40-B1C0-0D2ED4BA1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1632</Words>
  <Characters>9309</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10920</CharactersWithSpaces>
  <SharedDoc>false</SharedDoc>
  <HLinks>
    <vt:vector size="186" baseType="variant">
      <vt:variant>
        <vt:i4>1179707</vt:i4>
      </vt:variant>
      <vt:variant>
        <vt:i4>182</vt:i4>
      </vt:variant>
      <vt:variant>
        <vt:i4>0</vt:i4>
      </vt:variant>
      <vt:variant>
        <vt:i4>5</vt:i4>
      </vt:variant>
      <vt:variant>
        <vt:lpwstr/>
      </vt:variant>
      <vt:variant>
        <vt:lpwstr>_Toc10138533</vt:lpwstr>
      </vt:variant>
      <vt:variant>
        <vt:i4>1245243</vt:i4>
      </vt:variant>
      <vt:variant>
        <vt:i4>176</vt:i4>
      </vt:variant>
      <vt:variant>
        <vt:i4>0</vt:i4>
      </vt:variant>
      <vt:variant>
        <vt:i4>5</vt:i4>
      </vt:variant>
      <vt:variant>
        <vt:lpwstr/>
      </vt:variant>
      <vt:variant>
        <vt:lpwstr>_Toc10138532</vt:lpwstr>
      </vt:variant>
      <vt:variant>
        <vt:i4>1048635</vt:i4>
      </vt:variant>
      <vt:variant>
        <vt:i4>170</vt:i4>
      </vt:variant>
      <vt:variant>
        <vt:i4>0</vt:i4>
      </vt:variant>
      <vt:variant>
        <vt:i4>5</vt:i4>
      </vt:variant>
      <vt:variant>
        <vt:lpwstr/>
      </vt:variant>
      <vt:variant>
        <vt:lpwstr>_Toc10138531</vt:lpwstr>
      </vt:variant>
      <vt:variant>
        <vt:i4>1114171</vt:i4>
      </vt:variant>
      <vt:variant>
        <vt:i4>164</vt:i4>
      </vt:variant>
      <vt:variant>
        <vt:i4>0</vt:i4>
      </vt:variant>
      <vt:variant>
        <vt:i4>5</vt:i4>
      </vt:variant>
      <vt:variant>
        <vt:lpwstr/>
      </vt:variant>
      <vt:variant>
        <vt:lpwstr>_Toc10138530</vt:lpwstr>
      </vt:variant>
      <vt:variant>
        <vt:i4>1572922</vt:i4>
      </vt:variant>
      <vt:variant>
        <vt:i4>158</vt:i4>
      </vt:variant>
      <vt:variant>
        <vt:i4>0</vt:i4>
      </vt:variant>
      <vt:variant>
        <vt:i4>5</vt:i4>
      </vt:variant>
      <vt:variant>
        <vt:lpwstr/>
      </vt:variant>
      <vt:variant>
        <vt:lpwstr>_Toc10138529</vt:lpwstr>
      </vt:variant>
      <vt:variant>
        <vt:i4>1638458</vt:i4>
      </vt:variant>
      <vt:variant>
        <vt:i4>152</vt:i4>
      </vt:variant>
      <vt:variant>
        <vt:i4>0</vt:i4>
      </vt:variant>
      <vt:variant>
        <vt:i4>5</vt:i4>
      </vt:variant>
      <vt:variant>
        <vt:lpwstr/>
      </vt:variant>
      <vt:variant>
        <vt:lpwstr>_Toc10138528</vt:lpwstr>
      </vt:variant>
      <vt:variant>
        <vt:i4>1441850</vt:i4>
      </vt:variant>
      <vt:variant>
        <vt:i4>146</vt:i4>
      </vt:variant>
      <vt:variant>
        <vt:i4>0</vt:i4>
      </vt:variant>
      <vt:variant>
        <vt:i4>5</vt:i4>
      </vt:variant>
      <vt:variant>
        <vt:lpwstr/>
      </vt:variant>
      <vt:variant>
        <vt:lpwstr>_Toc10138527</vt:lpwstr>
      </vt:variant>
      <vt:variant>
        <vt:i4>1507386</vt:i4>
      </vt:variant>
      <vt:variant>
        <vt:i4>140</vt:i4>
      </vt:variant>
      <vt:variant>
        <vt:i4>0</vt:i4>
      </vt:variant>
      <vt:variant>
        <vt:i4>5</vt:i4>
      </vt:variant>
      <vt:variant>
        <vt:lpwstr/>
      </vt:variant>
      <vt:variant>
        <vt:lpwstr>_Toc10138526</vt:lpwstr>
      </vt:variant>
      <vt:variant>
        <vt:i4>1310778</vt:i4>
      </vt:variant>
      <vt:variant>
        <vt:i4>134</vt:i4>
      </vt:variant>
      <vt:variant>
        <vt:i4>0</vt:i4>
      </vt:variant>
      <vt:variant>
        <vt:i4>5</vt:i4>
      </vt:variant>
      <vt:variant>
        <vt:lpwstr/>
      </vt:variant>
      <vt:variant>
        <vt:lpwstr>_Toc10138525</vt:lpwstr>
      </vt:variant>
      <vt:variant>
        <vt:i4>1376314</vt:i4>
      </vt:variant>
      <vt:variant>
        <vt:i4>128</vt:i4>
      </vt:variant>
      <vt:variant>
        <vt:i4>0</vt:i4>
      </vt:variant>
      <vt:variant>
        <vt:i4>5</vt:i4>
      </vt:variant>
      <vt:variant>
        <vt:lpwstr/>
      </vt:variant>
      <vt:variant>
        <vt:lpwstr>_Toc10138524</vt:lpwstr>
      </vt:variant>
      <vt:variant>
        <vt:i4>1179706</vt:i4>
      </vt:variant>
      <vt:variant>
        <vt:i4>122</vt:i4>
      </vt:variant>
      <vt:variant>
        <vt:i4>0</vt:i4>
      </vt:variant>
      <vt:variant>
        <vt:i4>5</vt:i4>
      </vt:variant>
      <vt:variant>
        <vt:lpwstr/>
      </vt:variant>
      <vt:variant>
        <vt:lpwstr>_Toc10138523</vt:lpwstr>
      </vt:variant>
      <vt:variant>
        <vt:i4>1245242</vt:i4>
      </vt:variant>
      <vt:variant>
        <vt:i4>116</vt:i4>
      </vt:variant>
      <vt:variant>
        <vt:i4>0</vt:i4>
      </vt:variant>
      <vt:variant>
        <vt:i4>5</vt:i4>
      </vt:variant>
      <vt:variant>
        <vt:lpwstr/>
      </vt:variant>
      <vt:variant>
        <vt:lpwstr>_Toc10138522</vt:lpwstr>
      </vt:variant>
      <vt:variant>
        <vt:i4>1048634</vt:i4>
      </vt:variant>
      <vt:variant>
        <vt:i4>110</vt:i4>
      </vt:variant>
      <vt:variant>
        <vt:i4>0</vt:i4>
      </vt:variant>
      <vt:variant>
        <vt:i4>5</vt:i4>
      </vt:variant>
      <vt:variant>
        <vt:lpwstr/>
      </vt:variant>
      <vt:variant>
        <vt:lpwstr>_Toc10138521</vt:lpwstr>
      </vt:variant>
      <vt:variant>
        <vt:i4>1114170</vt:i4>
      </vt:variant>
      <vt:variant>
        <vt:i4>104</vt:i4>
      </vt:variant>
      <vt:variant>
        <vt:i4>0</vt:i4>
      </vt:variant>
      <vt:variant>
        <vt:i4>5</vt:i4>
      </vt:variant>
      <vt:variant>
        <vt:lpwstr/>
      </vt:variant>
      <vt:variant>
        <vt:lpwstr>_Toc10138520</vt:lpwstr>
      </vt:variant>
      <vt:variant>
        <vt:i4>1572921</vt:i4>
      </vt:variant>
      <vt:variant>
        <vt:i4>98</vt:i4>
      </vt:variant>
      <vt:variant>
        <vt:i4>0</vt:i4>
      </vt:variant>
      <vt:variant>
        <vt:i4>5</vt:i4>
      </vt:variant>
      <vt:variant>
        <vt:lpwstr/>
      </vt:variant>
      <vt:variant>
        <vt:lpwstr>_Toc10138519</vt:lpwstr>
      </vt:variant>
      <vt:variant>
        <vt:i4>1638457</vt:i4>
      </vt:variant>
      <vt:variant>
        <vt:i4>92</vt:i4>
      </vt:variant>
      <vt:variant>
        <vt:i4>0</vt:i4>
      </vt:variant>
      <vt:variant>
        <vt:i4>5</vt:i4>
      </vt:variant>
      <vt:variant>
        <vt:lpwstr/>
      </vt:variant>
      <vt:variant>
        <vt:lpwstr>_Toc10138518</vt:lpwstr>
      </vt:variant>
      <vt:variant>
        <vt:i4>1441849</vt:i4>
      </vt:variant>
      <vt:variant>
        <vt:i4>86</vt:i4>
      </vt:variant>
      <vt:variant>
        <vt:i4>0</vt:i4>
      </vt:variant>
      <vt:variant>
        <vt:i4>5</vt:i4>
      </vt:variant>
      <vt:variant>
        <vt:lpwstr/>
      </vt:variant>
      <vt:variant>
        <vt:lpwstr>_Toc10138517</vt:lpwstr>
      </vt:variant>
      <vt:variant>
        <vt:i4>1507385</vt:i4>
      </vt:variant>
      <vt:variant>
        <vt:i4>80</vt:i4>
      </vt:variant>
      <vt:variant>
        <vt:i4>0</vt:i4>
      </vt:variant>
      <vt:variant>
        <vt:i4>5</vt:i4>
      </vt:variant>
      <vt:variant>
        <vt:lpwstr/>
      </vt:variant>
      <vt:variant>
        <vt:lpwstr>_Toc10138516</vt:lpwstr>
      </vt:variant>
      <vt:variant>
        <vt:i4>1310777</vt:i4>
      </vt:variant>
      <vt:variant>
        <vt:i4>74</vt:i4>
      </vt:variant>
      <vt:variant>
        <vt:i4>0</vt:i4>
      </vt:variant>
      <vt:variant>
        <vt:i4>5</vt:i4>
      </vt:variant>
      <vt:variant>
        <vt:lpwstr/>
      </vt:variant>
      <vt:variant>
        <vt:lpwstr>_Toc10138515</vt:lpwstr>
      </vt:variant>
      <vt:variant>
        <vt:i4>1376313</vt:i4>
      </vt:variant>
      <vt:variant>
        <vt:i4>68</vt:i4>
      </vt:variant>
      <vt:variant>
        <vt:i4>0</vt:i4>
      </vt:variant>
      <vt:variant>
        <vt:i4>5</vt:i4>
      </vt:variant>
      <vt:variant>
        <vt:lpwstr/>
      </vt:variant>
      <vt:variant>
        <vt:lpwstr>_Toc10138514</vt:lpwstr>
      </vt:variant>
      <vt:variant>
        <vt:i4>1179705</vt:i4>
      </vt:variant>
      <vt:variant>
        <vt:i4>62</vt:i4>
      </vt:variant>
      <vt:variant>
        <vt:i4>0</vt:i4>
      </vt:variant>
      <vt:variant>
        <vt:i4>5</vt:i4>
      </vt:variant>
      <vt:variant>
        <vt:lpwstr/>
      </vt:variant>
      <vt:variant>
        <vt:lpwstr>_Toc10138513</vt:lpwstr>
      </vt:variant>
      <vt:variant>
        <vt:i4>1245241</vt:i4>
      </vt:variant>
      <vt:variant>
        <vt:i4>56</vt:i4>
      </vt:variant>
      <vt:variant>
        <vt:i4>0</vt:i4>
      </vt:variant>
      <vt:variant>
        <vt:i4>5</vt:i4>
      </vt:variant>
      <vt:variant>
        <vt:lpwstr/>
      </vt:variant>
      <vt:variant>
        <vt:lpwstr>_Toc10138512</vt:lpwstr>
      </vt:variant>
      <vt:variant>
        <vt:i4>1048633</vt:i4>
      </vt:variant>
      <vt:variant>
        <vt:i4>50</vt:i4>
      </vt:variant>
      <vt:variant>
        <vt:i4>0</vt:i4>
      </vt:variant>
      <vt:variant>
        <vt:i4>5</vt:i4>
      </vt:variant>
      <vt:variant>
        <vt:lpwstr/>
      </vt:variant>
      <vt:variant>
        <vt:lpwstr>_Toc10138511</vt:lpwstr>
      </vt:variant>
      <vt:variant>
        <vt:i4>1114169</vt:i4>
      </vt:variant>
      <vt:variant>
        <vt:i4>44</vt:i4>
      </vt:variant>
      <vt:variant>
        <vt:i4>0</vt:i4>
      </vt:variant>
      <vt:variant>
        <vt:i4>5</vt:i4>
      </vt:variant>
      <vt:variant>
        <vt:lpwstr/>
      </vt:variant>
      <vt:variant>
        <vt:lpwstr>_Toc10138510</vt:lpwstr>
      </vt:variant>
      <vt:variant>
        <vt:i4>1572920</vt:i4>
      </vt:variant>
      <vt:variant>
        <vt:i4>38</vt:i4>
      </vt:variant>
      <vt:variant>
        <vt:i4>0</vt:i4>
      </vt:variant>
      <vt:variant>
        <vt:i4>5</vt:i4>
      </vt:variant>
      <vt:variant>
        <vt:lpwstr/>
      </vt:variant>
      <vt:variant>
        <vt:lpwstr>_Toc10138509</vt:lpwstr>
      </vt:variant>
      <vt:variant>
        <vt:i4>1638456</vt:i4>
      </vt:variant>
      <vt:variant>
        <vt:i4>32</vt:i4>
      </vt:variant>
      <vt:variant>
        <vt:i4>0</vt:i4>
      </vt:variant>
      <vt:variant>
        <vt:i4>5</vt:i4>
      </vt:variant>
      <vt:variant>
        <vt:lpwstr/>
      </vt:variant>
      <vt:variant>
        <vt:lpwstr>_Toc10138508</vt:lpwstr>
      </vt:variant>
      <vt:variant>
        <vt:i4>1441848</vt:i4>
      </vt:variant>
      <vt:variant>
        <vt:i4>26</vt:i4>
      </vt:variant>
      <vt:variant>
        <vt:i4>0</vt:i4>
      </vt:variant>
      <vt:variant>
        <vt:i4>5</vt:i4>
      </vt:variant>
      <vt:variant>
        <vt:lpwstr/>
      </vt:variant>
      <vt:variant>
        <vt:lpwstr>_Toc10138507</vt:lpwstr>
      </vt:variant>
      <vt:variant>
        <vt:i4>1507384</vt:i4>
      </vt:variant>
      <vt:variant>
        <vt:i4>20</vt:i4>
      </vt:variant>
      <vt:variant>
        <vt:i4>0</vt:i4>
      </vt:variant>
      <vt:variant>
        <vt:i4>5</vt:i4>
      </vt:variant>
      <vt:variant>
        <vt:lpwstr/>
      </vt:variant>
      <vt:variant>
        <vt:lpwstr>_Toc10138506</vt:lpwstr>
      </vt:variant>
      <vt:variant>
        <vt:i4>1310776</vt:i4>
      </vt:variant>
      <vt:variant>
        <vt:i4>14</vt:i4>
      </vt:variant>
      <vt:variant>
        <vt:i4>0</vt:i4>
      </vt:variant>
      <vt:variant>
        <vt:i4>5</vt:i4>
      </vt:variant>
      <vt:variant>
        <vt:lpwstr/>
      </vt:variant>
      <vt:variant>
        <vt:lpwstr>_Toc10138505</vt:lpwstr>
      </vt:variant>
      <vt:variant>
        <vt:i4>1376312</vt:i4>
      </vt:variant>
      <vt:variant>
        <vt:i4>8</vt:i4>
      </vt:variant>
      <vt:variant>
        <vt:i4>0</vt:i4>
      </vt:variant>
      <vt:variant>
        <vt:i4>5</vt:i4>
      </vt:variant>
      <vt:variant>
        <vt:lpwstr/>
      </vt:variant>
      <vt:variant>
        <vt:lpwstr>_Toc10138504</vt:lpwstr>
      </vt:variant>
      <vt:variant>
        <vt:i4>1179704</vt:i4>
      </vt:variant>
      <vt:variant>
        <vt:i4>2</vt:i4>
      </vt:variant>
      <vt:variant>
        <vt:i4>0</vt:i4>
      </vt:variant>
      <vt:variant>
        <vt:i4>5</vt:i4>
      </vt:variant>
      <vt:variant>
        <vt:lpwstr/>
      </vt:variant>
      <vt:variant>
        <vt:lpwstr>_Toc10138503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база</dc:creator>
  <cp:keywords/>
  <cp:lastModifiedBy>admin</cp:lastModifiedBy>
  <cp:revision>4</cp:revision>
  <cp:lastPrinted>2019-06-02T13:45:00Z</cp:lastPrinted>
  <dcterms:created xsi:type="dcterms:W3CDTF">2019-06-02T13:43:00Z</dcterms:created>
  <dcterms:modified xsi:type="dcterms:W3CDTF">2019-06-02T13:46:00Z</dcterms:modified>
</cp:coreProperties>
</file>